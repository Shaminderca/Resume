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57466" w:rsidRDefault="002108FD">
      <w:pPr>
        <w:pStyle w:val="divname"/>
        <w:rPr>
          <w:rFonts w:ascii="Trebuchet MS" w:eastAsia="Trebuchet MS" w:hAnsi="Trebuchet MS" w:cs="Trebuchet MS"/>
        </w:rPr>
      </w:pPr>
      <w:r>
        <w:rPr>
          <w:rStyle w:val="divnamefName"/>
          <w:rFonts w:ascii="Trebuchet MS" w:eastAsia="Trebuchet MS" w:hAnsi="Trebuchet MS" w:cs="Trebuchet MS"/>
        </w:rPr>
        <w:t>Shaminder</w:t>
      </w:r>
      <w:r>
        <w:rPr>
          <w:rStyle w:val="span"/>
          <w:rFonts w:ascii="Trebuchet MS" w:eastAsia="Trebuchet MS" w:hAnsi="Trebuchet MS" w:cs="Trebuchet MS"/>
          <w:sz w:val="48"/>
          <w:szCs w:val="48"/>
        </w:rPr>
        <w:t xml:space="preserve"> Singh</w:t>
      </w:r>
    </w:p>
    <w:p w:rsidR="00557466" w:rsidRDefault="002108FD">
      <w:pPr>
        <w:pStyle w:val="div"/>
        <w:spacing w:line="0" w:lineRule="atLeast"/>
        <w:rPr>
          <w:rFonts w:ascii="Trebuchet MS" w:eastAsia="Trebuchet MS" w:hAnsi="Trebuchet MS" w:cs="Trebuchet MS"/>
          <w:sz w:val="0"/>
          <w:szCs w:val="0"/>
        </w:rPr>
      </w:pPr>
      <w:r>
        <w:rPr>
          <w:rFonts w:ascii="Trebuchet MS" w:eastAsia="Trebuchet MS" w:hAnsi="Trebuchet MS" w:cs="Trebuchet MS"/>
          <w:sz w:val="0"/>
          <w:szCs w:val="0"/>
        </w:rPr>
        <w:t> </w:t>
      </w:r>
    </w:p>
    <w:p w:rsidR="00557466" w:rsidRDefault="002108FD">
      <w:pPr>
        <w:pStyle w:val="divaddress"/>
        <w:rPr>
          <w:rFonts w:ascii="Trebuchet MS" w:eastAsia="Trebuchet MS" w:hAnsi="Trebuchet MS" w:cs="Trebuchet MS"/>
        </w:rPr>
      </w:pPr>
      <w:r>
        <w:rPr>
          <w:rStyle w:val="span"/>
          <w:rFonts w:ascii="Trebuchet MS" w:eastAsia="Trebuchet MS" w:hAnsi="Trebuchet MS" w:cs="Trebuchet MS"/>
          <w:sz w:val="18"/>
          <w:szCs w:val="18"/>
        </w:rPr>
        <w:t xml:space="preserve">Brampton, ON L6T1V4 </w:t>
      </w:r>
      <w:r w:rsidR="00E775BF">
        <w:rPr>
          <w:rStyle w:val="span"/>
          <w:rFonts w:ascii="Trebuchet MS" w:eastAsia="Trebuchet MS" w:hAnsi="Trebuchet MS" w:cs="Trebuchet MS"/>
          <w:sz w:val="18"/>
          <w:szCs w:val="18"/>
        </w:rPr>
        <w:t>| C: 437-232-3403 | shaminder.qa</w:t>
      </w:r>
      <w:r>
        <w:rPr>
          <w:rStyle w:val="span"/>
          <w:rFonts w:ascii="Trebuchet MS" w:eastAsia="Trebuchet MS" w:hAnsi="Trebuchet MS" w:cs="Trebuchet MS"/>
          <w:sz w:val="18"/>
          <w:szCs w:val="18"/>
        </w:rPr>
        <w:t>@gmail.com</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Profile</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A result-oriented </w:t>
      </w:r>
      <w:r>
        <w:rPr>
          <w:rStyle w:val="strong"/>
          <w:rFonts w:ascii="Trebuchet MS" w:eastAsia="Trebuchet MS" w:hAnsi="Trebuchet MS" w:cs="Trebuchet MS"/>
          <w:b/>
          <w:bCs/>
          <w:sz w:val="20"/>
          <w:szCs w:val="20"/>
        </w:rPr>
        <w:t>Quality Assurance Automation</w:t>
      </w:r>
      <w:r>
        <w:rPr>
          <w:rFonts w:ascii="Trebuchet MS" w:eastAsia="Trebuchet MS" w:hAnsi="Trebuchet MS" w:cs="Trebuchet MS"/>
          <w:sz w:val="20"/>
          <w:szCs w:val="20"/>
        </w:rPr>
        <w:t xml:space="preserve"> professional with 6+years of experience in all phases of Software Testing Life Cycle including Test Planning, Test Execution, and Defect Management within an Agile and Waterfall environment.</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Summary</w:t>
      </w:r>
    </w:p>
    <w:p w:rsidR="00557466" w:rsidRDefault="002108FD">
      <w:pPr>
        <w:pStyle w:val="ulli"/>
        <w:numPr>
          <w:ilvl w:val="0"/>
          <w:numId w:val="1"/>
        </w:numPr>
        <w:pBdr>
          <w:left w:val="none" w:sz="0" w:space="0" w:color="auto"/>
        </w:pBdr>
        <w:spacing w:line="260" w:lineRule="atLeast"/>
        <w:ind w:left="28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Quality Assurance Engineer</w:t>
      </w:r>
      <w:r>
        <w:rPr>
          <w:rFonts w:ascii="Trebuchet MS" w:eastAsia="Trebuchet MS" w:hAnsi="Trebuchet MS" w:cs="Trebuchet MS"/>
          <w:sz w:val="20"/>
          <w:szCs w:val="20"/>
        </w:rPr>
        <w:t xml:space="preserve"> with experience in variety of domains including </w:t>
      </w:r>
      <w:r>
        <w:rPr>
          <w:rStyle w:val="strong"/>
          <w:rFonts w:ascii="Trebuchet MS" w:eastAsia="Trebuchet MS" w:hAnsi="Trebuchet MS" w:cs="Trebuchet MS"/>
          <w:b/>
          <w:bCs/>
          <w:sz w:val="20"/>
          <w:szCs w:val="20"/>
        </w:rPr>
        <w:t xml:space="preserve">Investment </w:t>
      </w:r>
      <w:proofErr w:type="gramStart"/>
      <w:r>
        <w:rPr>
          <w:rStyle w:val="strong"/>
          <w:rFonts w:ascii="Trebuchet MS" w:eastAsia="Trebuchet MS" w:hAnsi="Trebuchet MS" w:cs="Trebuchet MS"/>
          <w:b/>
          <w:bCs/>
          <w:sz w:val="20"/>
          <w:szCs w:val="20"/>
        </w:rPr>
        <w:t xml:space="preserve">Banking </w:t>
      </w:r>
      <w:r>
        <w:rPr>
          <w:rFonts w:ascii="Trebuchet MS" w:eastAsia="Trebuchet MS" w:hAnsi="Trebuchet MS" w:cs="Trebuchet MS"/>
          <w:sz w:val="20"/>
          <w:szCs w:val="20"/>
        </w:rPr>
        <w:t>,</w:t>
      </w:r>
      <w:proofErr w:type="gramEnd"/>
      <w:r>
        <w:rPr>
          <w:rFonts w:ascii="Trebuchet MS" w:eastAsia="Trebuchet MS" w:hAnsi="Trebuchet MS" w:cs="Trebuchet MS"/>
          <w:sz w:val="20"/>
          <w:szCs w:val="20"/>
        </w:rPr>
        <w:t xml:space="preserve"> </w:t>
      </w:r>
      <w:r>
        <w:rPr>
          <w:rStyle w:val="strong"/>
          <w:rFonts w:ascii="Trebuchet MS" w:eastAsia="Trebuchet MS" w:hAnsi="Trebuchet MS" w:cs="Trebuchet MS"/>
          <w:b/>
          <w:bCs/>
          <w:sz w:val="20"/>
          <w:szCs w:val="20"/>
        </w:rPr>
        <w:t xml:space="preserve">Finance and Insurance, </w:t>
      </w:r>
      <w:r>
        <w:rPr>
          <w:rFonts w:ascii="Trebuchet MS" w:eastAsia="Trebuchet MS" w:hAnsi="Trebuchet MS" w:cs="Trebuchet MS"/>
          <w:sz w:val="20"/>
          <w:szCs w:val="20"/>
        </w:rPr>
        <w:t>performing</w:t>
      </w:r>
      <w:r>
        <w:rPr>
          <w:rStyle w:val="strong"/>
          <w:rFonts w:ascii="Trebuchet MS" w:eastAsia="Trebuchet MS" w:hAnsi="Trebuchet MS" w:cs="Trebuchet MS"/>
          <w:b/>
          <w:bCs/>
          <w:sz w:val="20"/>
          <w:szCs w:val="20"/>
        </w:rPr>
        <w:t xml:space="preserve"> </w:t>
      </w:r>
      <w:r>
        <w:rPr>
          <w:rFonts w:ascii="Trebuchet MS" w:eastAsia="Trebuchet MS" w:hAnsi="Trebuchet MS" w:cs="Trebuchet MS"/>
          <w:sz w:val="20"/>
          <w:szCs w:val="20"/>
        </w:rPr>
        <w:t xml:space="preserve">both Manual and Automated testing with tools such as </w:t>
      </w:r>
      <w:r>
        <w:rPr>
          <w:rStyle w:val="strong"/>
          <w:rFonts w:ascii="Trebuchet MS" w:eastAsia="Trebuchet MS" w:hAnsi="Trebuchet MS" w:cs="Trebuchet MS"/>
          <w:b/>
          <w:bCs/>
          <w:sz w:val="20"/>
          <w:szCs w:val="20"/>
        </w:rPr>
        <w:t xml:space="preserve">Selenium </w:t>
      </w:r>
      <w:proofErr w:type="spellStart"/>
      <w:r>
        <w:rPr>
          <w:rStyle w:val="strong"/>
          <w:rFonts w:ascii="Trebuchet MS" w:eastAsia="Trebuchet MS" w:hAnsi="Trebuchet MS" w:cs="Trebuchet MS"/>
          <w:b/>
          <w:bCs/>
          <w:sz w:val="20"/>
          <w:szCs w:val="20"/>
        </w:rPr>
        <w:t>WebDriver</w:t>
      </w:r>
      <w:proofErr w:type="spellEnd"/>
      <w:r>
        <w:rPr>
          <w:rStyle w:val="strong"/>
          <w:rFonts w:ascii="Trebuchet MS" w:eastAsia="Trebuchet MS" w:hAnsi="Trebuchet MS" w:cs="Trebuchet MS"/>
          <w:b/>
          <w:bCs/>
          <w:sz w:val="20"/>
          <w:szCs w:val="20"/>
        </w:rPr>
        <w:t xml:space="preserve"> / Gri</w:t>
      </w:r>
      <w:r w:rsidR="002163BF">
        <w:rPr>
          <w:rStyle w:val="strong"/>
          <w:rFonts w:ascii="Trebuchet MS" w:eastAsia="Trebuchet MS" w:hAnsi="Trebuchet MS" w:cs="Trebuchet MS"/>
          <w:b/>
          <w:bCs/>
          <w:sz w:val="20"/>
          <w:szCs w:val="20"/>
        </w:rPr>
        <w:t xml:space="preserve">d, </w:t>
      </w:r>
      <w:proofErr w:type="spellStart"/>
      <w:r w:rsidR="002163BF">
        <w:rPr>
          <w:rStyle w:val="strong"/>
          <w:rFonts w:ascii="Trebuchet MS" w:eastAsia="Trebuchet MS" w:hAnsi="Trebuchet MS" w:cs="Trebuchet MS"/>
          <w:b/>
          <w:bCs/>
          <w:sz w:val="20"/>
          <w:szCs w:val="20"/>
        </w:rPr>
        <w:t>TestNG</w:t>
      </w:r>
      <w:proofErr w:type="spellEnd"/>
      <w:r w:rsidR="002163BF">
        <w:rPr>
          <w:rStyle w:val="strong"/>
          <w:rFonts w:ascii="Trebuchet MS" w:eastAsia="Trebuchet MS" w:hAnsi="Trebuchet MS" w:cs="Trebuchet MS"/>
          <w:b/>
          <w:bCs/>
          <w:sz w:val="20"/>
          <w:szCs w:val="20"/>
        </w:rPr>
        <w:t>, Maven, Jenkins</w:t>
      </w:r>
      <w:r>
        <w:rPr>
          <w:rStyle w:val="strong"/>
          <w:rFonts w:ascii="Trebuchet MS" w:eastAsia="Trebuchet MS" w:hAnsi="Trebuchet MS" w:cs="Trebuchet MS"/>
          <w:b/>
          <w:bCs/>
          <w:sz w:val="20"/>
          <w:szCs w:val="20"/>
        </w:rPr>
        <w:t xml:space="preserve"> and JIRA.</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Thorough knowledge and experience of all testing phases and various methodologies of </w:t>
      </w:r>
      <w:r>
        <w:rPr>
          <w:rStyle w:val="strong"/>
          <w:rFonts w:ascii="Trebuchet MS" w:eastAsia="Trebuchet MS" w:hAnsi="Trebuchet MS" w:cs="Trebuchet MS"/>
          <w:b/>
          <w:bCs/>
          <w:sz w:val="20"/>
          <w:szCs w:val="20"/>
        </w:rPr>
        <w:t xml:space="preserve">Software Development Life Cycle (SDLC) </w:t>
      </w:r>
      <w:r>
        <w:rPr>
          <w:rFonts w:ascii="Trebuchet MS" w:eastAsia="Trebuchet MS" w:hAnsi="Trebuchet MS" w:cs="Trebuchet MS"/>
          <w:sz w:val="20"/>
          <w:szCs w:val="20"/>
        </w:rPr>
        <w:t xml:space="preserve">including </w:t>
      </w:r>
      <w:r>
        <w:rPr>
          <w:rStyle w:val="strong"/>
          <w:rFonts w:ascii="Trebuchet MS" w:eastAsia="Trebuchet MS" w:hAnsi="Trebuchet MS" w:cs="Trebuchet MS"/>
          <w:b/>
          <w:bCs/>
          <w:sz w:val="20"/>
          <w:szCs w:val="20"/>
        </w:rPr>
        <w:t>Waterfall and Agile.</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Hands on experience in Developing Automation Scripts, Execution and Analyzing Test Results using </w:t>
      </w:r>
      <w:r>
        <w:rPr>
          <w:rStyle w:val="strong"/>
          <w:rFonts w:ascii="Trebuchet MS" w:eastAsia="Trebuchet MS" w:hAnsi="Trebuchet MS" w:cs="Trebuchet MS"/>
          <w:b/>
          <w:bCs/>
          <w:sz w:val="20"/>
          <w:szCs w:val="20"/>
        </w:rPr>
        <w:t>Hybrid, Keyword Driven, Data Driven &amp; Page Object Model</w:t>
      </w:r>
      <w:r>
        <w:rPr>
          <w:rFonts w:ascii="Trebuchet MS" w:eastAsia="Trebuchet MS" w:hAnsi="Trebuchet MS" w:cs="Trebuchet MS"/>
          <w:sz w:val="20"/>
          <w:szCs w:val="20"/>
        </w:rPr>
        <w:t xml:space="preserve"> frameworks with </w:t>
      </w:r>
      <w:r>
        <w:rPr>
          <w:rStyle w:val="strong"/>
          <w:rFonts w:ascii="Trebuchet MS" w:eastAsia="Trebuchet MS" w:hAnsi="Trebuchet MS" w:cs="Trebuchet MS"/>
          <w:b/>
          <w:bCs/>
          <w:sz w:val="20"/>
          <w:szCs w:val="20"/>
        </w:rPr>
        <w:t>Selenium</w:t>
      </w:r>
      <w:r>
        <w:rPr>
          <w:rFonts w:ascii="Trebuchet MS" w:eastAsia="Trebuchet MS" w:hAnsi="Trebuchet MS" w:cs="Trebuchet MS"/>
          <w:sz w:val="20"/>
          <w:szCs w:val="20"/>
        </w:rPr>
        <w:t xml:space="preserve"> to maintain test suite.</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Extensive experience in various type of testing including </w:t>
      </w:r>
      <w:r>
        <w:rPr>
          <w:rStyle w:val="strong"/>
          <w:rFonts w:ascii="Trebuchet MS" w:eastAsia="Trebuchet MS" w:hAnsi="Trebuchet MS" w:cs="Trebuchet MS"/>
          <w:b/>
          <w:bCs/>
          <w:sz w:val="20"/>
          <w:szCs w:val="20"/>
        </w:rPr>
        <w:t>Exploratory,</w:t>
      </w:r>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Functional,System,</w:t>
      </w:r>
      <w:r>
        <w:rPr>
          <w:rStyle w:val="strong"/>
          <w:rFonts w:ascii="Trebuchet MS" w:eastAsia="Trebuchet MS" w:hAnsi="Trebuchet MS" w:cs="Trebuchet MS"/>
          <w:b/>
          <w:bCs/>
          <w:i/>
          <w:iCs/>
          <w:sz w:val="20"/>
          <w:szCs w:val="20"/>
        </w:rPr>
        <w:t>Performance</w:t>
      </w:r>
      <w:proofErr w:type="spellEnd"/>
      <w:r>
        <w:rPr>
          <w:rStyle w:val="em"/>
          <w:rFonts w:ascii="Trebuchet MS" w:eastAsia="Trebuchet MS" w:hAnsi="Trebuchet MS" w:cs="Trebuchet MS"/>
          <w:i/>
          <w:iCs/>
          <w:sz w:val="20"/>
          <w:szCs w:val="20"/>
        </w:rPr>
        <w:t xml:space="preserve"> </w:t>
      </w:r>
      <w:r>
        <w:rPr>
          <w:rStyle w:val="strong"/>
          <w:rFonts w:ascii="Trebuchet MS" w:eastAsia="Trebuchet MS" w:hAnsi="Trebuchet MS" w:cs="Trebuchet MS"/>
          <w:b/>
          <w:bCs/>
          <w:i/>
          <w:iCs/>
          <w:sz w:val="20"/>
          <w:szCs w:val="20"/>
        </w:rPr>
        <w:t>Testing</w:t>
      </w:r>
      <w:r>
        <w:rPr>
          <w:rStyle w:val="em"/>
          <w:rFonts w:ascii="Trebuchet MS" w:eastAsia="Trebuchet MS" w:hAnsi="Trebuchet MS" w:cs="Trebuchet MS"/>
          <w:i/>
          <w:iCs/>
          <w:sz w:val="20"/>
          <w:szCs w:val="20"/>
        </w:rPr>
        <w:t xml:space="preserve">, GUI, </w:t>
      </w:r>
      <w:r>
        <w:rPr>
          <w:rFonts w:ascii="Trebuchet MS" w:eastAsia="Trebuchet MS" w:hAnsi="Trebuchet MS" w:cs="Trebuchet MS"/>
          <w:sz w:val="20"/>
          <w:szCs w:val="20"/>
        </w:rPr>
        <w:t xml:space="preserve">Black Box ,Regression (automation and manual), Smoke/Sanity, End to End, </w:t>
      </w:r>
      <w:r>
        <w:rPr>
          <w:rStyle w:val="strong"/>
          <w:rFonts w:ascii="Trebuchet MS" w:eastAsia="Trebuchet MS" w:hAnsi="Trebuchet MS" w:cs="Trebuchet MS"/>
          <w:b/>
          <w:bCs/>
          <w:sz w:val="20"/>
          <w:szCs w:val="20"/>
        </w:rPr>
        <w:t xml:space="preserve">Cross </w:t>
      </w:r>
      <w:proofErr w:type="spellStart"/>
      <w:r>
        <w:rPr>
          <w:rStyle w:val="strong"/>
          <w:rFonts w:ascii="Trebuchet MS" w:eastAsia="Trebuchet MS" w:hAnsi="Trebuchet MS" w:cs="Trebuchet MS"/>
          <w:b/>
          <w:bCs/>
          <w:sz w:val="20"/>
          <w:szCs w:val="20"/>
        </w:rPr>
        <w:t>Browse</w:t>
      </w:r>
      <w:r>
        <w:rPr>
          <w:rFonts w:ascii="Trebuchet MS" w:eastAsia="Trebuchet MS" w:hAnsi="Trebuchet MS" w:cs="Trebuchet MS"/>
          <w:sz w:val="20"/>
          <w:szCs w:val="20"/>
        </w:rPr>
        <w:t>r,and</w:t>
      </w:r>
      <w:proofErr w:type="spellEnd"/>
      <w:r>
        <w:rPr>
          <w:rFonts w:ascii="Trebuchet MS" w:eastAsia="Trebuchet MS" w:hAnsi="Trebuchet MS" w:cs="Trebuchet MS"/>
          <w:sz w:val="20"/>
          <w:szCs w:val="20"/>
        </w:rPr>
        <w:t xml:space="preserve"> </w:t>
      </w:r>
      <w:r>
        <w:rPr>
          <w:rStyle w:val="strong"/>
          <w:rFonts w:ascii="Trebuchet MS" w:eastAsia="Trebuchet MS" w:hAnsi="Trebuchet MS" w:cs="Trebuchet MS"/>
          <w:b/>
          <w:bCs/>
          <w:sz w:val="20"/>
          <w:szCs w:val="20"/>
        </w:rPr>
        <w:t>UAT testing</w:t>
      </w:r>
      <w:r>
        <w:rPr>
          <w:rFonts w:ascii="Trebuchet MS" w:eastAsia="Trebuchet MS" w:hAnsi="Trebuchet MS" w:cs="Trebuchet MS"/>
          <w:sz w:val="20"/>
          <w:szCs w:val="20"/>
        </w:rPr>
        <w:t xml:space="preserve"> .</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Strong </w:t>
      </w:r>
      <w:r>
        <w:rPr>
          <w:rStyle w:val="strong"/>
          <w:rFonts w:ascii="Trebuchet MS" w:eastAsia="Trebuchet MS" w:hAnsi="Trebuchet MS" w:cs="Trebuchet MS"/>
          <w:b/>
          <w:bCs/>
          <w:sz w:val="20"/>
          <w:szCs w:val="20"/>
        </w:rPr>
        <w:t>SQL</w:t>
      </w:r>
      <w:r>
        <w:rPr>
          <w:rFonts w:ascii="Trebuchet MS" w:eastAsia="Trebuchet MS" w:hAnsi="Trebuchet MS" w:cs="Trebuchet MS"/>
          <w:sz w:val="20"/>
          <w:szCs w:val="20"/>
        </w:rPr>
        <w:t xml:space="preserve"> skills with experience in writing complex SQL queries, functions and stored procedures for </w:t>
      </w:r>
      <w:r>
        <w:rPr>
          <w:rStyle w:val="strong"/>
          <w:rFonts w:ascii="Trebuchet MS" w:eastAsia="Trebuchet MS" w:hAnsi="Trebuchet MS" w:cs="Trebuchet MS"/>
          <w:b/>
          <w:bCs/>
          <w:sz w:val="20"/>
          <w:szCs w:val="20"/>
        </w:rPr>
        <w:t>Backend</w:t>
      </w:r>
      <w:r>
        <w:rPr>
          <w:rFonts w:ascii="Trebuchet MS" w:eastAsia="Trebuchet MS" w:hAnsi="Trebuchet MS" w:cs="Trebuchet MS"/>
          <w:sz w:val="20"/>
          <w:szCs w:val="20"/>
        </w:rPr>
        <w:t xml:space="preserve"> as well as </w:t>
      </w:r>
      <w:r>
        <w:rPr>
          <w:rStyle w:val="strong"/>
          <w:rFonts w:ascii="Trebuchet MS" w:eastAsia="Trebuchet MS" w:hAnsi="Trebuchet MS" w:cs="Trebuchet MS"/>
          <w:b/>
          <w:bCs/>
          <w:sz w:val="20"/>
          <w:szCs w:val="20"/>
        </w:rPr>
        <w:t>End-to-End testing</w:t>
      </w:r>
    </w:p>
    <w:p w:rsidR="00557466" w:rsidRDefault="002108FD">
      <w:pPr>
        <w:pStyle w:val="ulli"/>
        <w:numPr>
          <w:ilvl w:val="0"/>
          <w:numId w:val="1"/>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Excellent interpersonal skills, proven team player with an analytical bent to problem solving and delivering under high stress environment</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Skills</w:t>
      </w:r>
    </w:p>
    <w:tbl>
      <w:tblPr>
        <w:tblStyle w:val="divdocumenttable"/>
        <w:tblW w:w="0" w:type="auto"/>
        <w:tblInd w:w="2205" w:type="dxa"/>
        <w:tblLayout w:type="fixed"/>
        <w:tblCellMar>
          <w:left w:w="0" w:type="dxa"/>
          <w:right w:w="0" w:type="dxa"/>
        </w:tblCellMar>
        <w:tblLook w:val="05E0"/>
      </w:tblPr>
      <w:tblGrid>
        <w:gridCol w:w="4218"/>
        <w:gridCol w:w="4218"/>
      </w:tblGrid>
      <w:tr w:rsidR="00557466">
        <w:tc>
          <w:tcPr>
            <w:tcW w:w="4218" w:type="dxa"/>
            <w:noWrap/>
            <w:tcMar>
              <w:top w:w="5" w:type="dxa"/>
              <w:left w:w="5" w:type="dxa"/>
              <w:bottom w:w="5" w:type="dxa"/>
              <w:right w:w="5" w:type="dxa"/>
            </w:tcMar>
            <w:hideMark/>
          </w:tcPr>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Test Management Tools</w:t>
            </w:r>
            <w:r>
              <w:rPr>
                <w:rFonts w:ascii="Trebuchet MS" w:eastAsia="Trebuchet MS" w:hAnsi="Trebuchet MS" w:cs="Trebuchet MS"/>
                <w:sz w:val="20"/>
                <w:szCs w:val="20"/>
              </w:rPr>
              <w:t xml:space="preserve">: </w:t>
            </w:r>
            <w:proofErr w:type="spellStart"/>
            <w:r>
              <w:rPr>
                <w:rFonts w:ascii="Trebuchet MS" w:eastAsia="Trebuchet MS" w:hAnsi="Trebuchet MS" w:cs="Trebuchet MS"/>
                <w:sz w:val="20"/>
                <w:szCs w:val="20"/>
              </w:rPr>
              <w:t>Jira</w:t>
            </w:r>
            <w:proofErr w:type="spellEnd"/>
            <w:r>
              <w:rPr>
                <w:rFonts w:ascii="Trebuchet MS" w:eastAsia="Trebuchet MS" w:hAnsi="Trebuchet MS" w:cs="Trebuchet MS"/>
                <w:sz w:val="20"/>
                <w:szCs w:val="20"/>
              </w:rPr>
              <w:t xml:space="preserve"> and Confluence</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Languages:</w:t>
            </w:r>
            <w:r w:rsidR="008D5017">
              <w:rPr>
                <w:rFonts w:ascii="Trebuchet MS" w:eastAsia="Trebuchet MS" w:hAnsi="Trebuchet MS" w:cs="Trebuchet MS"/>
                <w:sz w:val="20"/>
                <w:szCs w:val="20"/>
              </w:rPr>
              <w:t xml:space="preserve"> Core-Java </w:t>
            </w:r>
            <w:r>
              <w:rPr>
                <w:rFonts w:ascii="Trebuchet MS" w:eastAsia="Trebuchet MS" w:hAnsi="Trebuchet MS" w:cs="Trebuchet MS"/>
                <w:sz w:val="20"/>
                <w:szCs w:val="20"/>
              </w:rPr>
              <w:t xml:space="preserve"> and SQL</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Test Automation</w:t>
            </w:r>
            <w:r>
              <w:rPr>
                <w:rFonts w:ascii="Trebuchet MS" w:eastAsia="Trebuchet MS" w:hAnsi="Trebuchet MS" w:cs="Trebuchet MS"/>
                <w:sz w:val="20"/>
                <w:szCs w:val="20"/>
              </w:rPr>
              <w:t xml:space="preserve">: Selenium, </w:t>
            </w:r>
            <w:proofErr w:type="spellStart"/>
            <w:r>
              <w:rPr>
                <w:rFonts w:ascii="Trebuchet MS" w:eastAsia="Trebuchet MS" w:hAnsi="Trebuchet MS" w:cs="Trebuchet MS"/>
                <w:sz w:val="20"/>
                <w:szCs w:val="20"/>
              </w:rPr>
              <w:t>TestNG</w:t>
            </w:r>
            <w:proofErr w:type="spellEnd"/>
            <w:r>
              <w:rPr>
                <w:rFonts w:ascii="Trebuchet MS" w:eastAsia="Trebuchet MS" w:hAnsi="Trebuchet MS" w:cs="Trebuchet MS"/>
                <w:sz w:val="20"/>
                <w:szCs w:val="20"/>
              </w:rPr>
              <w:t>, Rest Assured, and Cucumber</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Build Tools</w:t>
            </w:r>
            <w:r>
              <w:rPr>
                <w:rFonts w:ascii="Trebuchet MS" w:eastAsia="Trebuchet MS" w:hAnsi="Trebuchet MS" w:cs="Trebuchet MS"/>
                <w:sz w:val="20"/>
                <w:szCs w:val="20"/>
              </w:rPr>
              <w:t>: Maven</w:t>
            </w:r>
          </w:p>
          <w:p w:rsidR="00557466" w:rsidRDefault="002108FD">
            <w:pPr>
              <w:pStyle w:val="ulli"/>
              <w:numPr>
                <w:ilvl w:val="0"/>
                <w:numId w:val="2"/>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Continuous Integration Tool</w:t>
            </w:r>
            <w:r>
              <w:rPr>
                <w:rFonts w:ascii="Trebuchet MS" w:eastAsia="Trebuchet MS" w:hAnsi="Trebuchet MS" w:cs="Trebuchet MS"/>
                <w:sz w:val="20"/>
                <w:szCs w:val="20"/>
              </w:rPr>
              <w:t>: Jenkins</w:t>
            </w:r>
          </w:p>
        </w:tc>
        <w:tc>
          <w:tcPr>
            <w:tcW w:w="4218" w:type="dxa"/>
            <w:tcBorders>
              <w:left w:val="single" w:sz="8" w:space="0" w:color="FEFDFD"/>
            </w:tcBorders>
            <w:noWrap/>
            <w:tcMar>
              <w:top w:w="5" w:type="dxa"/>
              <w:left w:w="10" w:type="dxa"/>
              <w:bottom w:w="5" w:type="dxa"/>
              <w:right w:w="5" w:type="dxa"/>
            </w:tcMar>
            <w:hideMark/>
          </w:tcPr>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Software Process Technologies</w:t>
            </w:r>
            <w:r>
              <w:rPr>
                <w:rFonts w:ascii="Trebuchet MS" w:eastAsia="Trebuchet MS" w:hAnsi="Trebuchet MS" w:cs="Trebuchet MS"/>
                <w:sz w:val="20"/>
                <w:szCs w:val="20"/>
              </w:rPr>
              <w:t>: Agile, SDLC and STLC</w:t>
            </w:r>
          </w:p>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Version Control</w:t>
            </w:r>
            <w:r w:rsidR="00A4614A">
              <w:rPr>
                <w:rFonts w:ascii="Trebuchet MS" w:eastAsia="Trebuchet MS" w:hAnsi="Trebuchet MS" w:cs="Trebuchet MS"/>
                <w:sz w:val="20"/>
                <w:szCs w:val="20"/>
              </w:rPr>
              <w:t xml:space="preserve">: </w:t>
            </w:r>
            <w:proofErr w:type="spellStart"/>
            <w:r w:rsidR="00A4614A">
              <w:rPr>
                <w:rFonts w:ascii="Trebuchet MS" w:eastAsia="Trebuchet MS" w:hAnsi="Trebuchet MS" w:cs="Trebuchet MS"/>
                <w:sz w:val="20"/>
                <w:szCs w:val="20"/>
              </w:rPr>
              <w:t>Git</w:t>
            </w:r>
            <w:proofErr w:type="spellEnd"/>
            <w:r w:rsidR="00A4614A">
              <w:rPr>
                <w:rFonts w:ascii="Trebuchet MS" w:eastAsia="Trebuchet MS" w:hAnsi="Trebuchet MS" w:cs="Trebuchet MS"/>
                <w:sz w:val="20"/>
                <w:szCs w:val="20"/>
              </w:rPr>
              <w:t xml:space="preserve"> and </w:t>
            </w:r>
            <w:proofErr w:type="spellStart"/>
            <w:r w:rsidR="00A4614A">
              <w:rPr>
                <w:rFonts w:ascii="Trebuchet MS" w:eastAsia="Trebuchet MS" w:hAnsi="Trebuchet MS" w:cs="Trebuchet MS"/>
                <w:sz w:val="20"/>
                <w:szCs w:val="20"/>
              </w:rPr>
              <w:t>GitHub</w:t>
            </w:r>
            <w:proofErr w:type="spellEnd"/>
          </w:p>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Databases</w:t>
            </w:r>
            <w:r w:rsidR="00A4614A">
              <w:rPr>
                <w:rFonts w:ascii="Trebuchet MS" w:eastAsia="Trebuchet MS" w:hAnsi="Trebuchet MS" w:cs="Trebuchet MS"/>
                <w:sz w:val="20"/>
                <w:szCs w:val="20"/>
              </w:rPr>
              <w:t xml:space="preserve">: SQL Server, Oracle </w:t>
            </w:r>
            <w:proofErr w:type="spellStart"/>
            <w:r>
              <w:rPr>
                <w:rFonts w:ascii="Trebuchet MS" w:eastAsia="Trebuchet MS" w:hAnsi="Trebuchet MS" w:cs="Trebuchet MS"/>
                <w:sz w:val="20"/>
                <w:szCs w:val="20"/>
              </w:rPr>
              <w:t>MySQ</w:t>
            </w:r>
            <w:r w:rsidR="00A4614A">
              <w:rPr>
                <w:rFonts w:ascii="Trebuchet MS" w:eastAsia="Trebuchet MS" w:hAnsi="Trebuchet MS" w:cs="Trebuchet MS"/>
                <w:sz w:val="20"/>
                <w:szCs w:val="20"/>
              </w:rPr>
              <w:t>L</w:t>
            </w:r>
            <w:proofErr w:type="spellEnd"/>
          </w:p>
          <w:p w:rsidR="00557466" w:rsidRDefault="002108FD">
            <w:pPr>
              <w:pStyle w:val="ulli"/>
              <w:numPr>
                <w:ilvl w:val="0"/>
                <w:numId w:val="3"/>
              </w:numPr>
              <w:spacing w:line="260" w:lineRule="atLeast"/>
              <w:ind w:left="640" w:hanging="252"/>
              <w:rPr>
                <w:rFonts w:ascii="Trebuchet MS" w:eastAsia="Trebuchet MS" w:hAnsi="Trebuchet MS" w:cs="Trebuchet MS"/>
                <w:sz w:val="20"/>
                <w:szCs w:val="20"/>
              </w:rPr>
            </w:pPr>
            <w:r>
              <w:rPr>
                <w:rStyle w:val="strong"/>
                <w:rFonts w:ascii="Trebuchet MS" w:eastAsia="Trebuchet MS" w:hAnsi="Trebuchet MS" w:cs="Trebuchet MS"/>
                <w:b/>
                <w:bCs/>
                <w:sz w:val="20"/>
                <w:szCs w:val="20"/>
              </w:rPr>
              <w:t>Operation Systems</w:t>
            </w:r>
            <w:r>
              <w:rPr>
                <w:rFonts w:ascii="Trebuchet MS" w:eastAsia="Trebuchet MS" w:hAnsi="Trebuchet MS" w:cs="Trebuchet MS"/>
                <w:sz w:val="20"/>
                <w:szCs w:val="20"/>
              </w:rPr>
              <w:t>: Windows, Unix, Linux</w:t>
            </w:r>
          </w:p>
        </w:tc>
      </w:tr>
    </w:tbl>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Experience</w:t>
      </w:r>
    </w:p>
    <w:p w:rsidR="00557466" w:rsidRDefault="002108FD">
      <w:pPr>
        <w:pStyle w:val="divdocumentsinglecolumn"/>
        <w:tabs>
          <w:tab w:val="right" w:pos="10620"/>
        </w:tabs>
        <w:spacing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QA Automation Engineer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Jul 2018 to Current</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CIBC</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Toronto, ON</w:t>
      </w:r>
    </w:p>
    <w:p w:rsidR="00557466" w:rsidRPr="002108FD" w:rsidRDefault="002108FD" w:rsidP="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Project: Investor Edge Application</w:t>
      </w:r>
    </w:p>
    <w:p w:rsidR="00557466" w:rsidRPr="002108FD" w:rsidRDefault="002108FD">
      <w:pPr>
        <w:pStyle w:val="p"/>
        <w:spacing w:line="260" w:lineRule="atLeast"/>
        <w:ind w:left="2200"/>
        <w:rPr>
          <w:rFonts w:ascii="Trebuchet MS" w:eastAsia="Trebuchet MS" w:hAnsi="Trebuchet MS" w:cs="Trebuchet MS"/>
          <w:sz w:val="20"/>
          <w:szCs w:val="20"/>
        </w:rPr>
      </w:pPr>
      <w:r w:rsidRPr="002108FD">
        <w:rPr>
          <w:rStyle w:val="strong"/>
          <w:rFonts w:ascii="Trebuchet MS" w:eastAsia="Trebuchet MS" w:hAnsi="Trebuchet MS" w:cs="Trebuchet MS"/>
          <w:bCs/>
          <w:sz w:val="20"/>
          <w:szCs w:val="20"/>
        </w:rPr>
        <w:t>CIBC Investor's Edge is a division of CIBC Investor Services Inc., a full-service investment dealer that offers advisory accounts and trading services for a variety of securities including mutual funds, fixed income, equities, new issues and deposit products.</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Responsibilities: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Extensively involved in the </w:t>
      </w:r>
      <w:r w:rsidRPr="002108FD">
        <w:rPr>
          <w:rFonts w:ascii="Trebuchet MS" w:eastAsia="Trebuchet MS" w:hAnsi="Trebuchet MS" w:cs="Trebuchet MS"/>
          <w:b/>
          <w:sz w:val="20"/>
          <w:szCs w:val="20"/>
        </w:rPr>
        <w:t>test planning</w:t>
      </w:r>
      <w:r w:rsidRPr="002108FD">
        <w:rPr>
          <w:rFonts w:ascii="Trebuchet MS" w:eastAsia="Trebuchet MS" w:hAnsi="Trebuchet MS" w:cs="Trebuchet MS"/>
          <w:sz w:val="20"/>
          <w:szCs w:val="20"/>
        </w:rPr>
        <w:t xml:space="preserve">, test preparation, along with participation in </w:t>
      </w:r>
      <w:r w:rsidRPr="002108FD">
        <w:rPr>
          <w:rFonts w:ascii="Trebuchet MS" w:eastAsia="Trebuchet MS" w:hAnsi="Trebuchet MS" w:cs="Trebuchet MS"/>
          <w:b/>
          <w:sz w:val="20"/>
          <w:szCs w:val="20"/>
        </w:rPr>
        <w:t>Sprint planning</w:t>
      </w:r>
      <w:r w:rsidRPr="002108FD">
        <w:rPr>
          <w:rFonts w:ascii="Trebuchet MS" w:eastAsia="Trebuchet MS" w:hAnsi="Trebuchet MS" w:cs="Trebuchet MS"/>
          <w:sz w:val="20"/>
          <w:szCs w:val="20"/>
        </w:rPr>
        <w:t xml:space="preserve">, Review Sessions &amp; </w:t>
      </w:r>
      <w:r w:rsidRPr="002108FD">
        <w:rPr>
          <w:rFonts w:ascii="Trebuchet MS" w:eastAsia="Trebuchet MS" w:hAnsi="Trebuchet MS" w:cs="Trebuchet MS"/>
          <w:b/>
          <w:sz w:val="20"/>
          <w:szCs w:val="20"/>
        </w:rPr>
        <w:t>Scrum Meetings</w:t>
      </w:r>
      <w:r w:rsidRPr="002108FD">
        <w:rPr>
          <w:rFonts w:ascii="Trebuchet MS" w:eastAsia="Trebuchet MS" w:hAnsi="Trebuchet MS" w:cs="Trebuchet MS"/>
          <w:sz w:val="20"/>
          <w:szCs w:val="20"/>
        </w:rPr>
        <w:t>, analyzed user stories.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Designed test case based on user sto</w:t>
      </w:r>
      <w:r>
        <w:rPr>
          <w:rFonts w:ascii="Trebuchet MS" w:eastAsia="Trebuchet MS" w:hAnsi="Trebuchet MS" w:cs="Trebuchet MS"/>
          <w:sz w:val="20"/>
          <w:szCs w:val="20"/>
        </w:rPr>
        <w:t xml:space="preserve">ries, identified test cases for </w:t>
      </w:r>
      <w:r w:rsidRPr="002108FD">
        <w:rPr>
          <w:rFonts w:ascii="Trebuchet MS" w:eastAsia="Trebuchet MS" w:hAnsi="Trebuchet MS" w:cs="Trebuchet MS"/>
          <w:sz w:val="20"/>
          <w:szCs w:val="20"/>
        </w:rPr>
        <w:t>automation and manual testing as per business need and complexity level.</w:t>
      </w:r>
    </w:p>
    <w:p w:rsid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Provided test estimations for the manual and automation stories to be worked on in the sprint</w:t>
      </w:r>
      <w:r>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r w:rsidRPr="002108FD">
        <w:rPr>
          <w:rFonts w:ascii="Trebuchet MS" w:eastAsia="Trebuchet MS" w:hAnsi="Trebuchet MS" w:cs="Trebuchet MS"/>
          <w:b/>
          <w:sz w:val="20"/>
          <w:szCs w:val="20"/>
        </w:rPr>
        <w:t>Page Object Model</w:t>
      </w:r>
      <w:r w:rsidRPr="002108FD">
        <w:rPr>
          <w:rFonts w:ascii="Trebuchet MS" w:eastAsia="Trebuchet MS" w:hAnsi="Trebuchet MS" w:cs="Trebuchet MS"/>
          <w:sz w:val="20"/>
          <w:szCs w:val="20"/>
        </w:rPr>
        <w:t xml:space="preserve"> for designed </w:t>
      </w:r>
      <w:r w:rsidRPr="002108FD">
        <w:rPr>
          <w:rFonts w:ascii="Trebuchet MS" w:eastAsia="Trebuchet MS" w:hAnsi="Trebuchet MS" w:cs="Trebuchet MS"/>
          <w:b/>
          <w:sz w:val="20"/>
          <w:szCs w:val="20"/>
        </w:rPr>
        <w:t xml:space="preserve">Hybrid, </w:t>
      </w:r>
      <w:proofErr w:type="gramStart"/>
      <w:r w:rsidRPr="002108FD">
        <w:rPr>
          <w:rFonts w:ascii="Trebuchet MS" w:eastAsia="Trebuchet MS" w:hAnsi="Trebuchet MS" w:cs="Trebuchet MS"/>
          <w:b/>
          <w:sz w:val="20"/>
          <w:szCs w:val="20"/>
        </w:rPr>
        <w:t>TDD</w:t>
      </w:r>
      <w:r w:rsidRPr="002108FD">
        <w:rPr>
          <w:rFonts w:ascii="Trebuchet MS" w:eastAsia="Trebuchet MS" w:hAnsi="Trebuchet MS" w:cs="Trebuchet MS"/>
          <w:sz w:val="20"/>
          <w:szCs w:val="20"/>
        </w:rPr>
        <w:t>(</w:t>
      </w:r>
      <w:proofErr w:type="gramEnd"/>
      <w:r w:rsidRPr="002108FD">
        <w:rPr>
          <w:rFonts w:ascii="Trebuchet MS" w:eastAsia="Trebuchet MS" w:hAnsi="Trebuchet MS" w:cs="Trebuchet MS"/>
          <w:sz w:val="20"/>
          <w:szCs w:val="20"/>
        </w:rPr>
        <w:t xml:space="preserve">Test Driven Development), </w:t>
      </w:r>
      <w:r w:rsidRPr="002108FD">
        <w:rPr>
          <w:rFonts w:ascii="Trebuchet MS" w:eastAsia="Trebuchet MS" w:hAnsi="Trebuchet MS" w:cs="Trebuchet MS"/>
          <w:b/>
          <w:sz w:val="20"/>
          <w:szCs w:val="20"/>
        </w:rPr>
        <w:t>BDD</w:t>
      </w:r>
      <w:r w:rsidRPr="002108FD">
        <w:rPr>
          <w:rFonts w:ascii="Trebuchet MS" w:eastAsia="Trebuchet MS" w:hAnsi="Trebuchet MS" w:cs="Trebuchet MS"/>
          <w:sz w:val="20"/>
          <w:szCs w:val="20"/>
        </w:rPr>
        <w:t xml:space="preserve">(Behavior Driven Development) framework as per the need of the project, and run them via </w:t>
      </w:r>
      <w:r w:rsidRPr="002108FD">
        <w:rPr>
          <w:rFonts w:ascii="Trebuchet MS" w:eastAsia="Trebuchet MS" w:hAnsi="Trebuchet MS" w:cs="Trebuchet MS"/>
          <w:b/>
          <w:sz w:val="20"/>
          <w:szCs w:val="20"/>
        </w:rPr>
        <w:t>Jenkins Pipeline</w:t>
      </w:r>
      <w:r w:rsidRPr="002108FD">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b/>
          <w:sz w:val="20"/>
          <w:szCs w:val="20"/>
        </w:rPr>
        <w:lastRenderedPageBreak/>
        <w:t>Used Log4j</w:t>
      </w:r>
      <w:r w:rsidRPr="002108FD">
        <w:rPr>
          <w:rFonts w:ascii="Trebuchet MS" w:eastAsia="Trebuchet MS" w:hAnsi="Trebuchet MS" w:cs="Trebuchet MS"/>
          <w:sz w:val="20"/>
          <w:szCs w:val="20"/>
        </w:rPr>
        <w:t xml:space="preserve"> for logging activities.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java </w:t>
      </w:r>
      <w:r w:rsidRPr="002108FD">
        <w:rPr>
          <w:rFonts w:ascii="Trebuchet MS" w:eastAsia="Trebuchet MS" w:hAnsi="Trebuchet MS" w:cs="Trebuchet MS"/>
          <w:b/>
          <w:sz w:val="20"/>
          <w:szCs w:val="20"/>
        </w:rPr>
        <w:t>JDBC</w:t>
      </w:r>
      <w:r w:rsidRPr="002108FD">
        <w:rPr>
          <w:rFonts w:ascii="Trebuchet MS" w:eastAsia="Trebuchet MS" w:hAnsi="Trebuchet MS" w:cs="Trebuchet MS"/>
          <w:sz w:val="20"/>
          <w:szCs w:val="20"/>
        </w:rPr>
        <w:t xml:space="preserve"> connection to perform data-driven testing with the help of </w:t>
      </w:r>
      <w:proofErr w:type="spellStart"/>
      <w:r w:rsidRPr="002108FD">
        <w:rPr>
          <w:rFonts w:ascii="Trebuchet MS" w:eastAsia="Trebuchet MS" w:hAnsi="Trebuchet MS" w:cs="Trebuchet MS"/>
          <w:b/>
          <w:sz w:val="20"/>
          <w:szCs w:val="20"/>
        </w:rPr>
        <w:t>TestNG</w:t>
      </w:r>
      <w:proofErr w:type="spellEnd"/>
      <w:r w:rsidRPr="002108FD">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r w:rsidRPr="002108FD">
        <w:rPr>
          <w:rFonts w:ascii="Trebuchet MS" w:eastAsia="Trebuchet MS" w:hAnsi="Trebuchet MS" w:cs="Trebuchet MS"/>
          <w:b/>
          <w:sz w:val="20"/>
          <w:szCs w:val="20"/>
        </w:rPr>
        <w:t>Apache POI</w:t>
      </w:r>
      <w:r w:rsidRPr="002108FD">
        <w:rPr>
          <w:rFonts w:ascii="Trebuchet MS" w:eastAsia="Trebuchet MS" w:hAnsi="Trebuchet MS" w:cs="Trebuchet MS"/>
          <w:sz w:val="20"/>
          <w:szCs w:val="20"/>
        </w:rPr>
        <w:t xml:space="preserve"> to read data from Excel Files and perform data-driven testing.</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Employed </w:t>
      </w:r>
      <w:proofErr w:type="spellStart"/>
      <w:r w:rsidRPr="002108FD">
        <w:rPr>
          <w:rFonts w:ascii="Trebuchet MS" w:eastAsia="Trebuchet MS" w:hAnsi="Trebuchet MS" w:cs="Trebuchet MS"/>
          <w:b/>
          <w:sz w:val="20"/>
          <w:szCs w:val="20"/>
        </w:rPr>
        <w:t>TestNG</w:t>
      </w:r>
      <w:proofErr w:type="spellEnd"/>
      <w:r w:rsidRPr="002108FD">
        <w:rPr>
          <w:rFonts w:ascii="Trebuchet MS" w:eastAsia="Trebuchet MS" w:hAnsi="Trebuchet MS" w:cs="Trebuchet MS"/>
          <w:sz w:val="20"/>
          <w:szCs w:val="20"/>
        </w:rPr>
        <w:t xml:space="preserve"> grouping functionality to separate smoke, sanity, and regression test cases.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proofErr w:type="spellStart"/>
      <w:r w:rsidRPr="002108FD">
        <w:rPr>
          <w:rFonts w:ascii="Trebuchet MS" w:eastAsia="Trebuchet MS" w:hAnsi="Trebuchet MS" w:cs="Trebuchet MS"/>
          <w:b/>
          <w:sz w:val="20"/>
          <w:szCs w:val="20"/>
        </w:rPr>
        <w:t>Sikuli</w:t>
      </w:r>
      <w:proofErr w:type="spellEnd"/>
      <w:r w:rsidRPr="002108FD">
        <w:rPr>
          <w:rFonts w:ascii="Trebuchet MS" w:eastAsia="Trebuchet MS" w:hAnsi="Trebuchet MS" w:cs="Trebuchet MS"/>
          <w:sz w:val="20"/>
          <w:szCs w:val="20"/>
        </w:rPr>
        <w:t xml:space="preserve"> to perform upload and download files operation of the test script.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Conducted Cross-browser testing with the help of </w:t>
      </w:r>
      <w:r w:rsidRPr="002108FD">
        <w:rPr>
          <w:rFonts w:ascii="Trebuchet MS" w:eastAsia="Trebuchet MS" w:hAnsi="Trebuchet MS" w:cs="Trebuchet MS"/>
          <w:b/>
          <w:sz w:val="20"/>
          <w:szCs w:val="20"/>
        </w:rPr>
        <w:t>Selenium Grid</w:t>
      </w:r>
      <w:r w:rsidRPr="002108FD">
        <w:rPr>
          <w:rFonts w:ascii="Trebuchet MS" w:eastAsia="Trebuchet MS" w:hAnsi="Trebuchet MS" w:cs="Trebuchet MS"/>
          <w:sz w:val="20"/>
          <w:szCs w:val="20"/>
        </w:rPr>
        <w: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Incorporated </w:t>
      </w:r>
      <w:r w:rsidRPr="002108FD">
        <w:rPr>
          <w:rFonts w:ascii="Trebuchet MS" w:eastAsia="Trebuchet MS" w:hAnsi="Trebuchet MS" w:cs="Trebuchet MS"/>
          <w:b/>
          <w:sz w:val="20"/>
          <w:szCs w:val="20"/>
        </w:rPr>
        <w:t>Extent report</w:t>
      </w:r>
      <w:r w:rsidRPr="002108FD">
        <w:rPr>
          <w:rFonts w:ascii="Trebuchet MS" w:eastAsia="Trebuchet MS" w:hAnsi="Trebuchet MS" w:cs="Trebuchet MS"/>
          <w:sz w:val="20"/>
          <w:szCs w:val="20"/>
        </w:rPr>
        <w:t xml:space="preserve"> or Allure report in the testing framework that makes a presentable user interface that can be shared with all stakeholders.</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w:t>
      </w:r>
      <w:proofErr w:type="spellStart"/>
      <w:r w:rsidRPr="002108FD">
        <w:rPr>
          <w:rFonts w:ascii="Trebuchet MS" w:eastAsia="Trebuchet MS" w:hAnsi="Trebuchet MS" w:cs="Trebuchet MS"/>
          <w:b/>
          <w:sz w:val="20"/>
          <w:szCs w:val="20"/>
        </w:rPr>
        <w:t>Git</w:t>
      </w:r>
      <w:proofErr w:type="spellEnd"/>
      <w:r w:rsidRPr="002108FD">
        <w:rPr>
          <w:rFonts w:ascii="Trebuchet MS" w:eastAsia="Trebuchet MS" w:hAnsi="Trebuchet MS" w:cs="Trebuchet MS"/>
          <w:b/>
          <w:sz w:val="20"/>
          <w:szCs w:val="20"/>
        </w:rPr>
        <w:t xml:space="preserve"> and </w:t>
      </w:r>
      <w:proofErr w:type="spellStart"/>
      <w:r w:rsidRPr="002108FD">
        <w:rPr>
          <w:rFonts w:ascii="Trebuchet MS" w:eastAsia="Trebuchet MS" w:hAnsi="Trebuchet MS" w:cs="Trebuchet MS"/>
          <w:b/>
          <w:sz w:val="20"/>
          <w:szCs w:val="20"/>
        </w:rPr>
        <w:t>Github</w:t>
      </w:r>
      <w:proofErr w:type="spellEnd"/>
      <w:r w:rsidRPr="002108FD">
        <w:rPr>
          <w:rFonts w:ascii="Trebuchet MS" w:eastAsia="Trebuchet MS" w:hAnsi="Trebuchet MS" w:cs="Trebuchet MS"/>
          <w:sz w:val="20"/>
          <w:szCs w:val="20"/>
        </w:rPr>
        <w:t xml:space="preserve"> as version-control system for tracking changes in source code during software development.</w:t>
      </w:r>
    </w:p>
    <w:p w:rsidR="002108FD" w:rsidRP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Performed manual API testing using Postman and automated API testing through Rest assured based upon the </w:t>
      </w:r>
      <w:r w:rsidRPr="002108FD">
        <w:rPr>
          <w:rFonts w:ascii="Trebuchet MS" w:eastAsia="Trebuchet MS" w:hAnsi="Trebuchet MS" w:cs="Trebuchet MS"/>
          <w:b/>
          <w:sz w:val="20"/>
          <w:szCs w:val="20"/>
        </w:rPr>
        <w:t>BDD framework using Cucumber</w:t>
      </w:r>
      <w:r w:rsidRPr="002108FD">
        <w:rPr>
          <w:rFonts w:ascii="Trebuchet MS" w:eastAsia="Trebuchet MS" w:hAnsi="Trebuchet MS" w:cs="Trebuchet MS"/>
          <w:sz w:val="20"/>
          <w:szCs w:val="20"/>
        </w:rPr>
        <w:t>.</w:t>
      </w:r>
    </w:p>
    <w:p w:rsidR="002108FD" w:rsidRDefault="002108FD" w:rsidP="002108FD">
      <w:pPr>
        <w:pStyle w:val="ulli"/>
        <w:numPr>
          <w:ilvl w:val="0"/>
          <w:numId w:val="4"/>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Follow agile scrum methodology as part of SDLC.</w:t>
      </w:r>
    </w:p>
    <w:p w:rsidR="00557466" w:rsidRDefault="002108FD">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QA Engineer</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Mar 2016 to Jun 2018</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H&amp;R Block</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Toronto, ON</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Project:</w:t>
      </w:r>
    </w:p>
    <w:p w:rsidR="00557466" w:rsidRPr="00706DE4" w:rsidRDefault="002108FD">
      <w:pPr>
        <w:pStyle w:val="p"/>
        <w:spacing w:line="260" w:lineRule="atLeast"/>
        <w:ind w:left="2200"/>
        <w:rPr>
          <w:rFonts w:ascii="Trebuchet MS" w:eastAsia="Trebuchet MS" w:hAnsi="Trebuchet MS" w:cs="Trebuchet MS"/>
          <w:sz w:val="20"/>
          <w:szCs w:val="20"/>
        </w:rPr>
      </w:pPr>
      <w:r w:rsidRPr="00706DE4">
        <w:rPr>
          <w:rStyle w:val="strong"/>
          <w:rFonts w:ascii="Trebuchet MS" w:eastAsia="Trebuchet MS" w:hAnsi="Trebuchet MS" w:cs="Trebuchet MS"/>
          <w:bCs/>
          <w:sz w:val="20"/>
          <w:szCs w:val="20"/>
        </w:rPr>
        <w:t>H&amp;R Block provides its customers with tax-return preparation services and electronic filling. I was involved in a team where my responsibility was to automate test efforts for QA projects such as planning, developing, maintaining, and executing automated test scripts. Project uses Angular.js and HTML5 for web applications, SQL server as database, and Bootstrap and CSS3 for styling.</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Responsibilities:</w:t>
      </w:r>
    </w:p>
    <w:p w:rsidR="00557466"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Involved in writing and updating Test cases to identify and keep track of all problems occurred while accessing the Web pages.</w:t>
      </w:r>
    </w:p>
    <w:p w:rsidR="002108FD" w:rsidRPr="002108FD"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Manual and Automation test case development and execution for system testing using JIRA as test management tool.</w:t>
      </w:r>
    </w:p>
    <w:p w:rsidR="00557466" w:rsidRPr="00AD0D06"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Design</w:t>
      </w:r>
      <w:r>
        <w:rPr>
          <w:rFonts w:ascii="Trebuchet MS" w:eastAsia="Trebuchet MS" w:hAnsi="Trebuchet MS" w:cs="Trebuchet MS"/>
          <w:sz w:val="20"/>
          <w:szCs w:val="20"/>
        </w:rPr>
        <w:t xml:space="preserve">ing </w:t>
      </w:r>
      <w:r w:rsidRPr="002108FD">
        <w:rPr>
          <w:rFonts w:ascii="Trebuchet MS" w:eastAsia="Trebuchet MS" w:hAnsi="Trebuchet MS" w:cs="Trebuchet MS"/>
          <w:sz w:val="20"/>
          <w:szCs w:val="20"/>
        </w:rPr>
        <w:t xml:space="preserve"> Hybrid, Data-Driven, </w:t>
      </w:r>
      <w:r w:rsidRPr="002108FD">
        <w:rPr>
          <w:rFonts w:ascii="Trebuchet MS" w:eastAsia="Trebuchet MS" w:hAnsi="Trebuchet MS" w:cs="Trebuchet MS"/>
          <w:b/>
          <w:sz w:val="20"/>
          <w:szCs w:val="20"/>
        </w:rPr>
        <w:t>TDD</w:t>
      </w:r>
      <w:r w:rsidRPr="002108FD">
        <w:rPr>
          <w:rFonts w:ascii="Trebuchet MS" w:eastAsia="Trebuchet MS" w:hAnsi="Trebuchet MS" w:cs="Trebuchet MS"/>
          <w:sz w:val="20"/>
          <w:szCs w:val="20"/>
        </w:rPr>
        <w:t xml:space="preserve">(Test Driven Development) frameworks based upon POM(Page Object Model) for Selenium Automation using </w:t>
      </w:r>
      <w:r w:rsidRPr="002108FD">
        <w:rPr>
          <w:rFonts w:ascii="Trebuchet MS" w:eastAsia="Trebuchet MS" w:hAnsi="Trebuchet MS" w:cs="Trebuchet MS"/>
          <w:b/>
          <w:sz w:val="20"/>
          <w:szCs w:val="20"/>
        </w:rPr>
        <w:t xml:space="preserve">Selenium </w:t>
      </w:r>
      <w:proofErr w:type="spellStart"/>
      <w:r w:rsidRPr="002108FD">
        <w:rPr>
          <w:rFonts w:ascii="Trebuchet MS" w:eastAsia="Trebuchet MS" w:hAnsi="Trebuchet MS" w:cs="Trebuchet MS"/>
          <w:b/>
          <w:sz w:val="20"/>
          <w:szCs w:val="20"/>
        </w:rPr>
        <w:t>WebDriver</w:t>
      </w:r>
      <w:proofErr w:type="spellEnd"/>
      <w:r w:rsidRPr="002108FD">
        <w:rPr>
          <w:rFonts w:ascii="Trebuchet MS" w:eastAsia="Trebuchet MS" w:hAnsi="Trebuchet MS" w:cs="Trebuchet MS"/>
          <w:sz w:val="20"/>
          <w:szCs w:val="20"/>
        </w:rPr>
        <w:t xml:space="preserve">, </w:t>
      </w:r>
      <w:proofErr w:type="spellStart"/>
      <w:r w:rsidRPr="00AD0D06">
        <w:rPr>
          <w:rFonts w:ascii="Trebuchet MS" w:eastAsia="Trebuchet MS" w:hAnsi="Trebuchet MS" w:cs="Trebuchet MS"/>
          <w:sz w:val="20"/>
          <w:szCs w:val="20"/>
        </w:rPr>
        <w:t>TestNG</w:t>
      </w:r>
      <w:proofErr w:type="spellEnd"/>
      <w:r w:rsidRPr="002108FD">
        <w:rPr>
          <w:rFonts w:ascii="Trebuchet MS" w:eastAsia="Trebuchet MS" w:hAnsi="Trebuchet MS" w:cs="Trebuchet MS"/>
          <w:sz w:val="20"/>
          <w:szCs w:val="20"/>
        </w:rPr>
        <w:t xml:space="preserve">, and </w:t>
      </w:r>
      <w:proofErr w:type="spellStart"/>
      <w:r w:rsidRPr="00AD0D06">
        <w:rPr>
          <w:rFonts w:ascii="Trebuchet MS" w:eastAsia="Trebuchet MS" w:hAnsi="Trebuchet MS" w:cs="Trebuchet MS"/>
          <w:sz w:val="20"/>
          <w:szCs w:val="20"/>
        </w:rPr>
        <w:t>Junit</w:t>
      </w:r>
      <w:proofErr w:type="spellEnd"/>
      <w:r w:rsidRPr="00AD0D06">
        <w:rPr>
          <w:rFonts w:ascii="Trebuchet MS" w:eastAsia="Trebuchet MS" w:hAnsi="Trebuchet MS" w:cs="Trebuchet MS"/>
          <w:sz w:val="20"/>
          <w:szCs w:val="20"/>
        </w:rPr>
        <w:t>.</w:t>
      </w:r>
    </w:p>
    <w:p w:rsidR="00AD0D06" w:rsidRPr="00AD0D06" w:rsidRDefault="00AD0D06" w:rsidP="00AD0D06">
      <w:pPr>
        <w:pStyle w:val="ulli"/>
        <w:numPr>
          <w:ilvl w:val="0"/>
          <w:numId w:val="5"/>
        </w:numPr>
        <w:spacing w:line="260" w:lineRule="atLeast"/>
        <w:ind w:left="2840" w:hanging="252"/>
        <w:rPr>
          <w:rFonts w:ascii="Trebuchet MS" w:eastAsia="Trebuchet MS" w:hAnsi="Trebuchet MS" w:cs="Trebuchet MS"/>
          <w:sz w:val="20"/>
          <w:szCs w:val="20"/>
        </w:rPr>
      </w:pPr>
      <w:r w:rsidRPr="00AD0D06">
        <w:rPr>
          <w:rFonts w:ascii="Trebuchet MS" w:eastAsia="Trebuchet MS" w:hAnsi="Trebuchet MS" w:cs="Trebuchet MS"/>
          <w:sz w:val="20"/>
          <w:szCs w:val="20"/>
        </w:rPr>
        <w:t>Prepared and executed scenarios for the Regression Testing on a new build.</w:t>
      </w:r>
    </w:p>
    <w:p w:rsidR="002108FD"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Used Id, Name, Links, </w:t>
      </w:r>
      <w:proofErr w:type="spellStart"/>
      <w:r w:rsidRPr="002108FD">
        <w:rPr>
          <w:rFonts w:ascii="Trebuchet MS" w:eastAsia="Trebuchet MS" w:hAnsi="Trebuchet MS" w:cs="Trebuchet MS"/>
          <w:sz w:val="20"/>
          <w:szCs w:val="20"/>
        </w:rPr>
        <w:t>XPath</w:t>
      </w:r>
      <w:proofErr w:type="spellEnd"/>
      <w:r w:rsidRPr="002108FD">
        <w:rPr>
          <w:rFonts w:ascii="Trebuchet MS" w:eastAsia="Trebuchet MS" w:hAnsi="Trebuchet MS" w:cs="Trebuchet MS"/>
          <w:sz w:val="20"/>
          <w:szCs w:val="20"/>
        </w:rPr>
        <w:t xml:space="preserve"> and CSS to work with dynamic and static elements in application.</w:t>
      </w:r>
    </w:p>
    <w:p w:rsidR="00706DE4" w:rsidRPr="00706DE4" w:rsidRDefault="00706DE4" w:rsidP="00706DE4">
      <w:pPr>
        <w:pStyle w:val="ulli"/>
        <w:numPr>
          <w:ilvl w:val="0"/>
          <w:numId w:val="5"/>
        </w:numPr>
        <w:spacing w:line="260" w:lineRule="atLeast"/>
        <w:ind w:left="2840" w:hanging="252"/>
        <w:rPr>
          <w:rFonts w:ascii="Trebuchet MS" w:eastAsia="Trebuchet MS" w:hAnsi="Trebuchet MS" w:cs="Trebuchet MS"/>
          <w:sz w:val="20"/>
          <w:szCs w:val="20"/>
        </w:rPr>
      </w:pPr>
      <w:r w:rsidRPr="00706DE4">
        <w:rPr>
          <w:rFonts w:ascii="Trebuchet MS" w:eastAsia="Trebuchet MS" w:hAnsi="Trebuchet MS" w:cs="Trebuchet MS"/>
          <w:sz w:val="20"/>
          <w:szCs w:val="20"/>
        </w:rPr>
        <w:t>Performed Functional, Integration, Smoke, Sanity and Regression testing on new builds as well as on every change request implemented in the application, using Selenium</w:t>
      </w:r>
      <w:r>
        <w:rPr>
          <w:rFonts w:ascii="Trebuchet MS" w:eastAsia="Trebuchet MS" w:hAnsi="Trebuchet MS" w:cs="Trebuchet MS"/>
          <w:sz w:val="20"/>
          <w:szCs w:val="20"/>
        </w:rPr>
        <w:t>.</w:t>
      </w:r>
    </w:p>
    <w:p w:rsidR="00706DE4" w:rsidRPr="00706DE4" w:rsidRDefault="00706DE4" w:rsidP="00706DE4">
      <w:pPr>
        <w:pStyle w:val="ulli"/>
        <w:numPr>
          <w:ilvl w:val="0"/>
          <w:numId w:val="5"/>
        </w:numPr>
        <w:spacing w:line="260" w:lineRule="atLeast"/>
        <w:ind w:left="2840" w:hanging="252"/>
        <w:rPr>
          <w:rFonts w:ascii="Trebuchet MS" w:eastAsia="Trebuchet MS" w:hAnsi="Trebuchet MS" w:cs="Trebuchet MS"/>
          <w:sz w:val="20"/>
          <w:szCs w:val="20"/>
        </w:rPr>
      </w:pPr>
      <w:r w:rsidRPr="00706DE4">
        <w:rPr>
          <w:rFonts w:ascii="Trebuchet MS" w:eastAsia="Trebuchet MS" w:hAnsi="Trebuchet MS" w:cs="Trebuchet MS"/>
          <w:sz w:val="20"/>
          <w:szCs w:val="20"/>
        </w:rPr>
        <w:t xml:space="preserve">Extensively used </w:t>
      </w:r>
      <w:r w:rsidRPr="00706DE4">
        <w:rPr>
          <w:rFonts w:ascii="Trebuchet MS" w:eastAsia="Trebuchet MS" w:hAnsi="Trebuchet MS" w:cs="Trebuchet MS"/>
          <w:b/>
          <w:sz w:val="20"/>
          <w:szCs w:val="20"/>
        </w:rPr>
        <w:t>JIRA</w:t>
      </w:r>
      <w:r w:rsidRPr="00706DE4">
        <w:rPr>
          <w:rFonts w:ascii="Trebuchet MS" w:eastAsia="Trebuchet MS" w:hAnsi="Trebuchet MS" w:cs="Trebuchet MS"/>
          <w:sz w:val="20"/>
          <w:szCs w:val="20"/>
        </w:rPr>
        <w:t xml:space="preserve"> for managing test cases, reporting bugs and tracking issues</w:t>
      </w:r>
      <w:r>
        <w:rPr>
          <w:rFonts w:ascii="Trebuchet MS" w:eastAsia="Trebuchet MS" w:hAnsi="Trebuchet MS" w:cs="Trebuchet MS"/>
          <w:sz w:val="20"/>
          <w:szCs w:val="20"/>
        </w:rPr>
        <w:t>.</w:t>
      </w:r>
    </w:p>
    <w:p w:rsidR="00706DE4" w:rsidRPr="00706DE4" w:rsidRDefault="00706DE4" w:rsidP="00706DE4">
      <w:pPr>
        <w:pStyle w:val="ulli"/>
        <w:numPr>
          <w:ilvl w:val="0"/>
          <w:numId w:val="5"/>
        </w:numPr>
        <w:spacing w:line="260" w:lineRule="atLeast"/>
        <w:ind w:left="2840" w:hanging="252"/>
        <w:rPr>
          <w:rFonts w:ascii="Trebuchet MS" w:eastAsia="Trebuchet MS" w:hAnsi="Trebuchet MS" w:cs="Trebuchet MS"/>
          <w:sz w:val="20"/>
          <w:szCs w:val="20"/>
        </w:rPr>
      </w:pPr>
      <w:r w:rsidRPr="00706DE4">
        <w:rPr>
          <w:rFonts w:ascii="Trebuchet MS" w:eastAsia="Trebuchet MS" w:hAnsi="Trebuchet MS" w:cs="Trebuchet MS"/>
          <w:sz w:val="20"/>
          <w:szCs w:val="20"/>
        </w:rPr>
        <w:t>Wrote</w:t>
      </w:r>
      <w:r w:rsidRPr="00706DE4">
        <w:rPr>
          <w:rFonts w:ascii="Trebuchet MS" w:eastAsia="Trebuchet MS" w:hAnsi="Trebuchet MS" w:cs="Trebuchet MS"/>
          <w:b/>
          <w:sz w:val="20"/>
          <w:szCs w:val="20"/>
        </w:rPr>
        <w:t xml:space="preserve"> SQL </w:t>
      </w:r>
      <w:r w:rsidRPr="00706DE4">
        <w:rPr>
          <w:rFonts w:ascii="Trebuchet MS" w:eastAsia="Trebuchet MS" w:hAnsi="Trebuchet MS" w:cs="Trebuchet MS"/>
          <w:sz w:val="20"/>
          <w:szCs w:val="20"/>
        </w:rPr>
        <w:t>queries for validating the data mapping and data integrity</w:t>
      </w:r>
      <w:r>
        <w:rPr>
          <w:rFonts w:ascii="Trebuchet MS" w:eastAsia="Trebuchet MS" w:hAnsi="Trebuchet MS" w:cs="Trebuchet MS"/>
          <w:sz w:val="20"/>
          <w:szCs w:val="20"/>
        </w:rPr>
        <w:t>.</w:t>
      </w:r>
    </w:p>
    <w:p w:rsidR="00557466" w:rsidRDefault="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 xml:space="preserve">Actively involved in </w:t>
      </w:r>
      <w:r>
        <w:rPr>
          <w:rStyle w:val="strong"/>
          <w:rFonts w:ascii="Trebuchet MS" w:eastAsia="Trebuchet MS" w:hAnsi="Trebuchet MS" w:cs="Trebuchet MS"/>
          <w:b/>
          <w:bCs/>
          <w:sz w:val="20"/>
          <w:szCs w:val="20"/>
        </w:rPr>
        <w:t>SCRUM</w:t>
      </w:r>
      <w:r>
        <w:rPr>
          <w:rFonts w:ascii="Trebuchet MS" w:eastAsia="Trebuchet MS" w:hAnsi="Trebuchet MS" w:cs="Trebuchet MS"/>
          <w:sz w:val="20"/>
          <w:szCs w:val="20"/>
        </w:rPr>
        <w:t xml:space="preserve"> and sprint meetings, provided weekly status report to the Project Manager and discussed issues related to quality and deadlines.</w:t>
      </w:r>
    </w:p>
    <w:p w:rsidR="002108FD" w:rsidRDefault="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Executed Selenium test scripts on different browsers to check the compatibility</w:t>
      </w:r>
    </w:p>
    <w:p w:rsidR="002108FD" w:rsidRPr="002108FD" w:rsidRDefault="002108FD" w:rsidP="002108FD">
      <w:pPr>
        <w:pStyle w:val="ulli"/>
        <w:numPr>
          <w:ilvl w:val="0"/>
          <w:numId w:val="5"/>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Create, log, track, and close defects throughout the software testing process.</w:t>
      </w:r>
    </w:p>
    <w:p w:rsidR="00557466" w:rsidRDefault="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Maintained documents to keep a track of recurring defects and the required solutions along with detailed comments from business and developers.</w:t>
      </w:r>
    </w:p>
    <w:p w:rsidR="00557466" w:rsidRDefault="002108FD">
      <w:pPr>
        <w:pStyle w:val="ulli"/>
        <w:numPr>
          <w:ilvl w:val="0"/>
          <w:numId w:val="5"/>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Actively participated in walk-through, inspection, review and user group meetings for quality assurance with BA's, SME's and Developers.</w:t>
      </w:r>
    </w:p>
    <w:p w:rsidR="00557466" w:rsidRDefault="002108FD">
      <w:pPr>
        <w:pStyle w:val="divdocumentsinglecolumn"/>
        <w:tabs>
          <w:tab w:val="right" w:pos="10620"/>
        </w:tabs>
        <w:spacing w:before="160" w:line="260" w:lineRule="atLeast"/>
        <w:ind w:left="2200"/>
        <w:rPr>
          <w:rFonts w:ascii="Trebuchet MS" w:eastAsia="Trebuchet MS" w:hAnsi="Trebuchet MS" w:cs="Trebuchet MS"/>
          <w:sz w:val="20"/>
          <w:szCs w:val="20"/>
        </w:rPr>
      </w:pPr>
      <w:r>
        <w:rPr>
          <w:rStyle w:val="spanjobtitle"/>
          <w:rFonts w:ascii="Trebuchet MS" w:eastAsia="Trebuchet MS" w:hAnsi="Trebuchet MS" w:cs="Trebuchet MS"/>
          <w:sz w:val="20"/>
          <w:szCs w:val="20"/>
        </w:rPr>
        <w:t>QA Tester</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Aug 2014 to Feb 2016</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sz w:val="20"/>
          <w:szCs w:val="20"/>
        </w:rPr>
        <w:t>Manulife Insurance Group</w:t>
      </w:r>
      <w:r>
        <w:rPr>
          <w:rStyle w:val="spanhypenfont"/>
          <w:rFonts w:ascii="Trebuchet MS" w:eastAsia="Trebuchet MS" w:hAnsi="Trebuchet MS" w:cs="Trebuchet MS"/>
        </w:rPr>
        <w:t xml:space="preserve"> </w:t>
      </w:r>
      <w:r>
        <w:rPr>
          <w:rStyle w:val="spanhypenfont"/>
          <w:rFonts w:ascii="MS Mincho" w:eastAsia="MS Mincho" w:hAnsi="MS Mincho" w:cs="MS Mincho"/>
        </w:rPr>
        <w:t>－</w:t>
      </w:r>
      <w:r>
        <w:rPr>
          <w:rStyle w:val="spanhypenfont"/>
          <w:rFonts w:ascii="Trebuchet MS" w:eastAsia="Trebuchet MS" w:hAnsi="Trebuchet MS" w:cs="Trebuchet MS"/>
        </w:rPr>
        <w:t xml:space="preserve"> </w:t>
      </w:r>
      <w:r>
        <w:rPr>
          <w:rStyle w:val="span"/>
          <w:rFonts w:ascii="Trebuchet MS" w:eastAsia="Trebuchet MS" w:hAnsi="Trebuchet MS" w:cs="Trebuchet MS"/>
          <w:sz w:val="20"/>
          <w:szCs w:val="20"/>
        </w:rPr>
        <w:t>Waterloo, ON</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Project:</w:t>
      </w:r>
    </w:p>
    <w:p w:rsidR="00557466" w:rsidRPr="00706DE4" w:rsidRDefault="002108FD">
      <w:pPr>
        <w:pStyle w:val="p"/>
        <w:spacing w:line="260" w:lineRule="atLeast"/>
        <w:ind w:left="2200"/>
        <w:rPr>
          <w:rFonts w:ascii="Trebuchet MS" w:eastAsia="Trebuchet MS" w:hAnsi="Trebuchet MS" w:cs="Trebuchet MS"/>
          <w:sz w:val="20"/>
          <w:szCs w:val="20"/>
        </w:rPr>
      </w:pPr>
      <w:proofErr w:type="gramStart"/>
      <w:r w:rsidRPr="00706DE4">
        <w:rPr>
          <w:rStyle w:val="strong"/>
          <w:rFonts w:ascii="Trebuchet MS" w:eastAsia="Trebuchet MS" w:hAnsi="Trebuchet MS" w:cs="Trebuchet MS"/>
          <w:bCs/>
          <w:sz w:val="20"/>
          <w:szCs w:val="20"/>
        </w:rPr>
        <w:t>Involved in testing of a web-based application, developed for Manulife Insurance Group (MIG).</w:t>
      </w:r>
      <w:proofErr w:type="gramEnd"/>
      <w:r w:rsidRPr="00706DE4">
        <w:rPr>
          <w:rStyle w:val="strong"/>
          <w:rFonts w:ascii="Trebuchet MS" w:eastAsia="Trebuchet MS" w:hAnsi="Trebuchet MS" w:cs="Trebuchet MS"/>
          <w:bCs/>
          <w:sz w:val="20"/>
          <w:szCs w:val="20"/>
        </w:rPr>
        <w:t xml:space="preserve"> The web application allows field agents to enter prospective customers' data and provides the amount of premium required, cash value and benefit amount for the years in consideration. The application has different modules for Auto and Property Insurance. Registered members with MIG can also get details of their Auto Insurance, Property Insurance, LTC insurance, change in major underwriting system like Workers Compensation System (WCS), National Union System (NUS), </w:t>
      </w:r>
      <w:r w:rsidR="00156144" w:rsidRPr="00706DE4">
        <w:rPr>
          <w:rStyle w:val="strong"/>
          <w:rFonts w:ascii="Trebuchet MS" w:eastAsia="Trebuchet MS" w:hAnsi="Trebuchet MS" w:cs="Trebuchet MS"/>
          <w:bCs/>
          <w:sz w:val="20"/>
          <w:szCs w:val="20"/>
        </w:rPr>
        <w:t xml:space="preserve">and </w:t>
      </w:r>
      <w:r w:rsidRPr="00706DE4">
        <w:rPr>
          <w:rStyle w:val="strong"/>
          <w:rFonts w:ascii="Trebuchet MS" w:eastAsia="Trebuchet MS" w:hAnsi="Trebuchet MS" w:cs="Trebuchet MS"/>
          <w:bCs/>
          <w:sz w:val="20"/>
          <w:szCs w:val="20"/>
        </w:rPr>
        <w:t>Univers</w:t>
      </w:r>
      <w:r w:rsidR="00156144" w:rsidRPr="00706DE4">
        <w:rPr>
          <w:rStyle w:val="strong"/>
          <w:rFonts w:ascii="Trebuchet MS" w:eastAsia="Trebuchet MS" w:hAnsi="Trebuchet MS" w:cs="Trebuchet MS"/>
          <w:bCs/>
          <w:sz w:val="20"/>
          <w:szCs w:val="20"/>
        </w:rPr>
        <w:t>al Policy System (UPS)</w:t>
      </w:r>
      <w:r w:rsidRPr="00706DE4">
        <w:rPr>
          <w:rStyle w:val="strong"/>
          <w:rFonts w:ascii="Trebuchet MS" w:eastAsia="Trebuchet MS" w:hAnsi="Trebuchet MS" w:cs="Trebuchet MS"/>
          <w:bCs/>
          <w:sz w:val="20"/>
          <w:szCs w:val="20"/>
        </w:rPr>
        <w:t>.</w:t>
      </w:r>
    </w:p>
    <w:p w:rsidR="00557466" w:rsidRDefault="002108FD">
      <w:pPr>
        <w:pStyle w:val="p"/>
        <w:spacing w:line="260" w:lineRule="atLeast"/>
        <w:ind w:left="2200"/>
        <w:rPr>
          <w:rStyle w:val="strong"/>
          <w:rFonts w:ascii="Trebuchet MS" w:eastAsia="Trebuchet MS" w:hAnsi="Trebuchet MS" w:cs="Trebuchet MS"/>
          <w:b/>
          <w:bCs/>
          <w:sz w:val="20"/>
          <w:szCs w:val="20"/>
        </w:rPr>
      </w:pPr>
      <w:r>
        <w:rPr>
          <w:rStyle w:val="strong"/>
          <w:rFonts w:ascii="Trebuchet MS" w:eastAsia="Trebuchet MS" w:hAnsi="Trebuchet MS" w:cs="Trebuchet MS"/>
          <w:b/>
          <w:bCs/>
          <w:sz w:val="20"/>
          <w:szCs w:val="20"/>
        </w:rPr>
        <w:lastRenderedPageBreak/>
        <w:t>Responsibilities:</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Involved in preparation of the Test plan based on </w:t>
      </w:r>
      <w:r w:rsidRPr="002108FD">
        <w:rPr>
          <w:rFonts w:ascii="Trebuchet MS" w:eastAsia="Trebuchet MS" w:hAnsi="Trebuchet MS" w:cs="Trebuchet MS"/>
          <w:b/>
          <w:sz w:val="20"/>
          <w:szCs w:val="20"/>
        </w:rPr>
        <w:t>BRD</w:t>
      </w:r>
      <w:r w:rsidRPr="002108FD">
        <w:rPr>
          <w:rFonts w:ascii="Trebuchet MS" w:eastAsia="Trebuchet MS" w:hAnsi="Trebuchet MS" w:cs="Trebuchet MS"/>
          <w:sz w:val="20"/>
          <w:szCs w:val="20"/>
        </w:rPr>
        <w:t xml:space="preserve"> and performed verification &amp; validation to ensure Quality through </w:t>
      </w:r>
      <w:r w:rsidRPr="002108FD">
        <w:rPr>
          <w:rFonts w:ascii="Trebuchet MS" w:eastAsia="Trebuchet MS" w:hAnsi="Trebuchet MS" w:cs="Trebuchet MS"/>
          <w:b/>
          <w:sz w:val="20"/>
          <w:szCs w:val="20"/>
        </w:rPr>
        <w:t>RTM</w:t>
      </w:r>
      <w:r w:rsidRPr="002108FD">
        <w:rPr>
          <w:rFonts w:ascii="Trebuchet MS" w:eastAsia="Trebuchet MS" w:hAnsi="Trebuchet MS" w:cs="Trebuchet MS"/>
          <w:sz w:val="20"/>
          <w:szCs w:val="20"/>
        </w:rPr>
        <w:t xml:space="preserve"> (Requirement Traceability Matrix)</w:t>
      </w:r>
      <w:r>
        <w:rPr>
          <w:rFonts w:ascii="Trebuchet MS" w:eastAsia="Trebuchet MS" w:hAnsi="Trebuchet MS" w:cs="Trebuchet MS"/>
          <w:sz w:val="20"/>
          <w:szCs w:val="20"/>
        </w:rPr>
        <w:t>.</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Involved in status reporting, project meetings and project planning with the team to define appropriate test cases that will cover end to end business requirements of the application.</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Reviewed and analyzed business requirements and technical specifications to come up with Testing Scope.</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Linked Requirements to test &amp; defects as well as analyzed and tested defects in </w:t>
      </w:r>
      <w:r w:rsidRPr="002108FD">
        <w:rPr>
          <w:rFonts w:ascii="Trebuchet MS" w:eastAsia="Trebuchet MS" w:hAnsi="Trebuchet MS" w:cs="Trebuchet MS"/>
          <w:b/>
          <w:sz w:val="20"/>
          <w:szCs w:val="20"/>
        </w:rPr>
        <w:t>Quality Center</w:t>
      </w:r>
      <w:r w:rsidRPr="002108FD">
        <w:rPr>
          <w:rFonts w:ascii="Trebuchet MS" w:eastAsia="Trebuchet MS" w:hAnsi="Trebuchet MS" w:cs="Trebuchet MS"/>
          <w:sz w:val="20"/>
          <w:szCs w:val="20"/>
        </w:rPr>
        <w:t xml:space="preserve"> (QC).</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Pr>
          <w:rFonts w:ascii="Trebuchet MS" w:eastAsia="Trebuchet MS" w:hAnsi="Trebuchet MS" w:cs="Trebuchet MS"/>
          <w:sz w:val="20"/>
          <w:szCs w:val="20"/>
        </w:rPr>
        <w:t>Performed</w:t>
      </w:r>
      <w:r w:rsidRPr="002108FD">
        <w:rPr>
          <w:rFonts w:ascii="Trebuchet MS" w:eastAsia="Trebuchet MS" w:hAnsi="Trebuchet MS" w:cs="Trebuchet MS"/>
          <w:b/>
          <w:sz w:val="20"/>
          <w:szCs w:val="20"/>
        </w:rPr>
        <w:t xml:space="preserve"> API</w:t>
      </w:r>
      <w:r>
        <w:rPr>
          <w:rFonts w:ascii="Trebuchet MS" w:eastAsia="Trebuchet MS" w:hAnsi="Trebuchet MS" w:cs="Trebuchet MS"/>
          <w:sz w:val="20"/>
          <w:szCs w:val="20"/>
        </w:rPr>
        <w:t xml:space="preserve"> testing using </w:t>
      </w:r>
      <w:r w:rsidRPr="002108FD">
        <w:rPr>
          <w:rFonts w:ascii="Trebuchet MS" w:eastAsia="Trebuchet MS" w:hAnsi="Trebuchet MS" w:cs="Trebuchet MS"/>
          <w:b/>
          <w:sz w:val="20"/>
          <w:szCs w:val="20"/>
        </w:rPr>
        <w:t>Postman</w:t>
      </w:r>
      <w:r>
        <w:rPr>
          <w:rFonts w:ascii="Trebuchet MS" w:eastAsia="Trebuchet MS" w:hAnsi="Trebuchet MS" w:cs="Trebuchet MS"/>
          <w:sz w:val="20"/>
          <w:szCs w:val="20"/>
        </w:rPr>
        <w:t>.</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Deve</w:t>
      </w:r>
      <w:r>
        <w:rPr>
          <w:rFonts w:ascii="Trebuchet MS" w:eastAsia="Trebuchet MS" w:hAnsi="Trebuchet MS" w:cs="Trebuchet MS"/>
          <w:sz w:val="20"/>
          <w:szCs w:val="20"/>
        </w:rPr>
        <w:t xml:space="preserve">loped and executed </w:t>
      </w:r>
      <w:r w:rsidRPr="002108FD">
        <w:rPr>
          <w:rFonts w:ascii="Trebuchet MS" w:eastAsia="Trebuchet MS" w:hAnsi="Trebuchet MS" w:cs="Trebuchet MS"/>
          <w:b/>
          <w:sz w:val="20"/>
          <w:szCs w:val="20"/>
        </w:rPr>
        <w:t>SQL queries</w:t>
      </w:r>
      <w:r w:rsidRPr="002108FD">
        <w:rPr>
          <w:rFonts w:ascii="Trebuchet MS" w:eastAsia="Trebuchet MS" w:hAnsi="Trebuchet MS" w:cs="Trebuchet MS"/>
          <w:sz w:val="20"/>
          <w:szCs w:val="20"/>
        </w:rPr>
        <w:t xml:space="preserve"> to check the correct addition, cancellation and updates into the tables</w:t>
      </w:r>
      <w:r>
        <w:rPr>
          <w:rFonts w:ascii="Trebuchet MS" w:eastAsia="Trebuchet MS" w:hAnsi="Trebuchet MS" w:cs="Trebuchet MS"/>
          <w:sz w:val="20"/>
          <w:szCs w:val="20"/>
        </w:rPr>
        <w:t>.</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Performing regression testing, maintaining test logs and producing test metrics based on test results.</w:t>
      </w:r>
    </w:p>
    <w:p w:rsid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Doing the feasibility study and analysis of the test scenarios and selecting test cases to be automated</w:t>
      </w:r>
      <w:r>
        <w:rPr>
          <w:rFonts w:ascii="Trebuchet MS" w:eastAsia="Trebuchet MS" w:hAnsi="Trebuchet MS" w:cs="Trebuchet MS"/>
          <w:sz w:val="20"/>
          <w:szCs w:val="20"/>
        </w:rPr>
        <w:t>.</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 xml:space="preserve">Tracking defects in </w:t>
      </w:r>
      <w:r w:rsidRPr="002108FD">
        <w:rPr>
          <w:rFonts w:ascii="Trebuchet MS" w:eastAsia="Trebuchet MS" w:hAnsi="Trebuchet MS" w:cs="Trebuchet MS"/>
          <w:b/>
          <w:sz w:val="20"/>
          <w:szCs w:val="20"/>
        </w:rPr>
        <w:t>JIRA</w:t>
      </w:r>
      <w:r w:rsidRPr="002108FD">
        <w:rPr>
          <w:rFonts w:ascii="Trebuchet MS" w:eastAsia="Trebuchet MS" w:hAnsi="Trebuchet MS" w:cs="Trebuchet MS"/>
          <w:sz w:val="20"/>
          <w:szCs w:val="20"/>
        </w:rPr>
        <w:t xml:space="preserve"> until they get resolved and are retested successfully.</w:t>
      </w:r>
    </w:p>
    <w:p w:rsidR="002108FD" w:rsidRPr="002108FD" w:rsidRDefault="002108FD" w:rsidP="002108FD">
      <w:pPr>
        <w:pStyle w:val="ulli"/>
        <w:numPr>
          <w:ilvl w:val="0"/>
          <w:numId w:val="6"/>
        </w:numPr>
        <w:spacing w:line="260" w:lineRule="atLeast"/>
        <w:ind w:left="2840" w:hanging="252"/>
        <w:rPr>
          <w:rFonts w:ascii="Trebuchet MS" w:eastAsia="Trebuchet MS" w:hAnsi="Trebuchet MS" w:cs="Trebuchet MS"/>
          <w:sz w:val="20"/>
          <w:szCs w:val="20"/>
        </w:rPr>
      </w:pPr>
      <w:r w:rsidRPr="002108FD">
        <w:rPr>
          <w:rFonts w:ascii="Trebuchet MS" w:eastAsia="Trebuchet MS" w:hAnsi="Trebuchet MS" w:cs="Trebuchet MS"/>
          <w:sz w:val="20"/>
          <w:szCs w:val="20"/>
        </w:rPr>
        <w:t>Participate in daily stand up calls to provide status about the ongoing activities and ensure that there are no outstanding blockers.</w:t>
      </w:r>
    </w:p>
    <w:p w:rsidR="002108FD" w:rsidRPr="002108FD" w:rsidRDefault="002108FD" w:rsidP="002108FD">
      <w:pPr>
        <w:pStyle w:val="ulli"/>
        <w:spacing w:line="260" w:lineRule="atLeast"/>
        <w:ind w:left="720"/>
        <w:jc w:val="both"/>
        <w:rPr>
          <w:rFonts w:ascii="Trebuchet MS" w:eastAsia="Trebuchet MS" w:hAnsi="Trebuchet MS" w:cs="Trebuchet MS"/>
          <w:sz w:val="20"/>
          <w:szCs w:val="20"/>
        </w:rPr>
      </w:pPr>
    </w:p>
    <w:p w:rsidR="00557466" w:rsidRDefault="002108FD" w:rsidP="002108FD">
      <w:pPr>
        <w:pStyle w:val="ulli"/>
        <w:spacing w:line="260" w:lineRule="atLeast"/>
        <w:rPr>
          <w:rFonts w:ascii="Trebuchet MS" w:eastAsia="Trebuchet MS" w:hAnsi="Trebuchet MS" w:cs="Trebuchet MS"/>
          <w:sz w:val="20"/>
          <w:szCs w:val="20"/>
        </w:rPr>
      </w:pPr>
      <w:r>
        <w:rPr>
          <w:rFonts w:ascii="Trebuchet MS" w:eastAsia="Trebuchet MS" w:hAnsi="Trebuchet MS" w:cs="Trebuchet MS"/>
          <w:sz w:val="20"/>
          <w:szCs w:val="20"/>
        </w:rPr>
        <w:t xml:space="preserve"> </w:t>
      </w:r>
    </w:p>
    <w:p w:rsidR="00557466" w:rsidRDefault="002108FD">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 xml:space="preserve">Education </w:t>
      </w:r>
    </w:p>
    <w:p w:rsidR="00557466" w:rsidRDefault="002108FD">
      <w:pPr>
        <w:pStyle w:val="divdocumentsinglecolumn"/>
        <w:tabs>
          <w:tab w:val="right" w:pos="10620"/>
        </w:tabs>
        <w:spacing w:line="260" w:lineRule="atLeast"/>
        <w:ind w:left="2200"/>
        <w:rPr>
          <w:rFonts w:ascii="Trebuchet MS" w:eastAsia="Trebuchet MS" w:hAnsi="Trebuchet MS" w:cs="Trebuchet MS"/>
          <w:sz w:val="20"/>
          <w:szCs w:val="20"/>
        </w:rPr>
      </w:pPr>
      <w:r>
        <w:rPr>
          <w:rStyle w:val="spandegree"/>
          <w:rFonts w:ascii="Trebuchet MS" w:eastAsia="Trebuchet MS" w:hAnsi="Trebuchet MS" w:cs="Trebuchet MS"/>
          <w:sz w:val="20"/>
          <w:szCs w:val="20"/>
        </w:rPr>
        <w:t>Bachelor of Technology</w:t>
      </w:r>
      <w:r>
        <w:rPr>
          <w:rStyle w:val="singlecolumnspanpaddedlinenth-child1"/>
          <w:rFonts w:ascii="Trebuchet MS" w:eastAsia="Trebuchet MS" w:hAnsi="Trebuchet MS" w:cs="Trebuchet MS"/>
          <w:sz w:val="20"/>
          <w:szCs w:val="20"/>
        </w:rPr>
        <w:t xml:space="preserve"> </w:t>
      </w:r>
      <w:r>
        <w:rPr>
          <w:rStyle w:val="datesWrapper"/>
          <w:rFonts w:ascii="Trebuchet MS" w:eastAsia="Trebuchet MS" w:hAnsi="Trebuchet MS" w:cs="Trebuchet MS"/>
          <w:sz w:val="20"/>
          <w:szCs w:val="20"/>
        </w:rPr>
        <w:tab/>
        <w:t xml:space="preserve"> </w:t>
      </w:r>
      <w:r>
        <w:rPr>
          <w:rStyle w:val="span"/>
          <w:rFonts w:ascii="Trebuchet MS" w:eastAsia="Trebuchet MS" w:hAnsi="Trebuchet MS" w:cs="Trebuchet MS"/>
          <w:sz w:val="20"/>
          <w:szCs w:val="20"/>
        </w:rPr>
        <w:t>Jun 2014</w:t>
      </w:r>
      <w:r>
        <w:rPr>
          <w:rStyle w:val="datesWrapper"/>
          <w:rFonts w:ascii="Trebuchet MS" w:eastAsia="Trebuchet MS" w:hAnsi="Trebuchet MS" w:cs="Trebuchet MS"/>
          <w:sz w:val="20"/>
          <w:szCs w:val="20"/>
        </w:rPr>
        <w:t xml:space="preserve"> </w:t>
      </w:r>
    </w:p>
    <w:p w:rsidR="00557466" w:rsidRDefault="002108FD">
      <w:pPr>
        <w:pStyle w:val="spanpaddedline"/>
        <w:spacing w:line="260" w:lineRule="atLeast"/>
        <w:ind w:left="2200"/>
        <w:rPr>
          <w:rFonts w:ascii="Trebuchet MS" w:eastAsia="Trebuchet MS" w:hAnsi="Trebuchet MS" w:cs="Trebuchet MS"/>
          <w:sz w:val="20"/>
          <w:szCs w:val="20"/>
        </w:rPr>
      </w:pPr>
      <w:r>
        <w:rPr>
          <w:rStyle w:val="spancompanyname"/>
          <w:rFonts w:ascii="Trebuchet MS" w:eastAsia="Trebuchet MS" w:hAnsi="Trebuchet MS" w:cs="Trebuchet MS"/>
          <w:b w:val="0"/>
          <w:bCs w:val="0"/>
          <w:sz w:val="20"/>
          <w:szCs w:val="20"/>
        </w:rPr>
        <w:t xml:space="preserve">National Institute of Technology </w:t>
      </w:r>
      <w:r>
        <w:rPr>
          <w:rStyle w:val="spanhypenfont"/>
          <w:rFonts w:ascii="MS Mincho" w:eastAsia="MS Mincho" w:hAnsi="MS Mincho" w:cs="MS Mincho"/>
        </w:rPr>
        <w:t>－</w:t>
      </w:r>
      <w:r>
        <w:rPr>
          <w:rStyle w:val="spanhypenfont"/>
          <w:rFonts w:ascii="Trebuchet MS" w:eastAsia="Trebuchet MS" w:hAnsi="Trebuchet MS" w:cs="Trebuchet MS"/>
        </w:rPr>
        <w:t xml:space="preserve"> </w:t>
      </w:r>
      <w:proofErr w:type="spellStart"/>
      <w:proofErr w:type="gramStart"/>
      <w:r>
        <w:rPr>
          <w:rStyle w:val="span"/>
          <w:rFonts w:ascii="Trebuchet MS" w:eastAsia="Trebuchet MS" w:hAnsi="Trebuchet MS" w:cs="Trebuchet MS"/>
          <w:sz w:val="20"/>
          <w:szCs w:val="20"/>
        </w:rPr>
        <w:t>Jalandhar</w:t>
      </w:r>
      <w:proofErr w:type="spellEnd"/>
      <w:r>
        <w:rPr>
          <w:rStyle w:val="span"/>
          <w:rFonts w:ascii="Trebuchet MS" w:eastAsia="Trebuchet MS" w:hAnsi="Trebuchet MS" w:cs="Trebuchet MS"/>
          <w:sz w:val="20"/>
          <w:szCs w:val="20"/>
        </w:rPr>
        <w:t xml:space="preserve"> ,</w:t>
      </w:r>
      <w:proofErr w:type="gramEnd"/>
      <w:r>
        <w:rPr>
          <w:rStyle w:val="span"/>
          <w:rFonts w:ascii="Trebuchet MS" w:eastAsia="Trebuchet MS" w:hAnsi="Trebuchet MS" w:cs="Trebuchet MS"/>
          <w:sz w:val="20"/>
          <w:szCs w:val="20"/>
        </w:rPr>
        <w:t xml:space="preserve"> India</w:t>
      </w:r>
      <w:r>
        <w:rPr>
          <w:rFonts w:ascii="Trebuchet MS" w:eastAsia="Trebuchet MS" w:hAnsi="Trebuchet MS" w:cs="Trebuchet MS"/>
          <w:sz w:val="20"/>
          <w:szCs w:val="20"/>
        </w:rPr>
        <w:t xml:space="preserve"> </w:t>
      </w:r>
    </w:p>
    <w:p w:rsidR="00557466" w:rsidRDefault="002108FD" w:rsidP="009571E7">
      <w:pPr>
        <w:pStyle w:val="divdocumentdivsectiontitle"/>
        <w:pBdr>
          <w:bottom w:val="single" w:sz="16" w:space="1" w:color="DADADA"/>
        </w:pBdr>
        <w:spacing w:before="160" w:after="80"/>
        <w:rPr>
          <w:rFonts w:ascii="Trebuchet MS" w:eastAsia="Trebuchet MS" w:hAnsi="Trebuchet MS" w:cs="Trebuchet MS"/>
          <w:sz w:val="20"/>
          <w:szCs w:val="20"/>
        </w:rPr>
      </w:pPr>
      <w:r>
        <w:rPr>
          <w:rFonts w:ascii="Trebuchet MS" w:eastAsia="Trebuchet MS" w:hAnsi="Trebuchet MS" w:cs="Trebuchet MS"/>
          <w:b/>
          <w:bCs/>
          <w:color w:val="330000"/>
        </w:rPr>
        <w:t>Certifications</w:t>
      </w:r>
    </w:p>
    <w:p w:rsidR="008D5017" w:rsidRPr="008D5017" w:rsidRDefault="008D5017">
      <w:pPr>
        <w:pStyle w:val="p"/>
        <w:spacing w:line="260" w:lineRule="atLeast"/>
        <w:ind w:left="2200"/>
        <w:rPr>
          <w:rStyle w:val="strong"/>
          <w:rFonts w:eastAsia="Trebuchet MS"/>
          <w:b/>
          <w:bCs/>
          <w:sz w:val="20"/>
          <w:szCs w:val="20"/>
        </w:rPr>
      </w:pPr>
      <w:r w:rsidRPr="008D5017">
        <w:rPr>
          <w:rStyle w:val="strong"/>
          <w:rFonts w:eastAsia="Trebuchet MS"/>
          <w:b/>
          <w:bCs/>
          <w:sz w:val="20"/>
          <w:szCs w:val="20"/>
        </w:rPr>
        <w:t>Developing Web</w:t>
      </w:r>
      <w:r>
        <w:rPr>
          <w:rStyle w:val="strong"/>
          <w:rFonts w:eastAsia="Trebuchet MS"/>
          <w:b/>
          <w:bCs/>
          <w:sz w:val="20"/>
          <w:szCs w:val="20"/>
        </w:rPr>
        <w:t xml:space="preserve"> </w:t>
      </w:r>
      <w:r w:rsidRPr="008D5017">
        <w:rPr>
          <w:rStyle w:val="strong"/>
          <w:rFonts w:eastAsia="Trebuchet MS"/>
          <w:b/>
          <w:bCs/>
          <w:sz w:val="20"/>
          <w:szCs w:val="20"/>
        </w:rPr>
        <w:t>Applications Using PHP</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Issued By: NIIT Technologies Limited</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Credential </w:t>
      </w:r>
      <w:proofErr w:type="gramStart"/>
      <w:r>
        <w:rPr>
          <w:rFonts w:ascii="Trebuchet MS" w:eastAsia="Trebuchet MS" w:hAnsi="Trebuchet MS" w:cs="Trebuchet MS"/>
          <w:sz w:val="20"/>
          <w:szCs w:val="20"/>
        </w:rPr>
        <w:t>ID :</w:t>
      </w:r>
      <w:proofErr w:type="gramEnd"/>
      <w:r>
        <w:rPr>
          <w:rFonts w:ascii="Trebuchet MS" w:eastAsia="Trebuchet MS" w:hAnsi="Trebuchet MS" w:cs="Trebuchet MS"/>
          <w:sz w:val="20"/>
          <w:szCs w:val="20"/>
        </w:rPr>
        <w:t xml:space="preserve"> 20ACZZZZZ7169</w:t>
      </w:r>
    </w:p>
    <w:p w:rsidR="00557466" w:rsidRDefault="002108FD">
      <w:pPr>
        <w:pStyle w:val="p"/>
        <w:spacing w:line="260" w:lineRule="atLeast"/>
        <w:ind w:left="2200"/>
        <w:rPr>
          <w:rFonts w:ascii="Trebuchet MS" w:eastAsia="Trebuchet MS" w:hAnsi="Trebuchet MS" w:cs="Trebuchet MS"/>
          <w:sz w:val="20"/>
          <w:szCs w:val="20"/>
        </w:rPr>
      </w:pPr>
      <w:r>
        <w:rPr>
          <w:rStyle w:val="strong"/>
          <w:rFonts w:ascii="Trebuchet MS" w:eastAsia="Trebuchet MS" w:hAnsi="Trebuchet MS" w:cs="Trebuchet MS"/>
          <w:b/>
          <w:bCs/>
          <w:sz w:val="20"/>
          <w:szCs w:val="20"/>
        </w:rPr>
        <w:t>Object Oriented Programming Using C++</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Issued By: NIIT Technologies Limited</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Credential </w:t>
      </w:r>
      <w:proofErr w:type="gramStart"/>
      <w:r>
        <w:rPr>
          <w:rFonts w:ascii="Trebuchet MS" w:eastAsia="Trebuchet MS" w:hAnsi="Trebuchet MS" w:cs="Trebuchet MS"/>
          <w:sz w:val="20"/>
          <w:szCs w:val="20"/>
        </w:rPr>
        <w:t>ID :</w:t>
      </w:r>
      <w:proofErr w:type="gramEnd"/>
      <w:r>
        <w:rPr>
          <w:rFonts w:ascii="Trebuchet MS" w:eastAsia="Trebuchet MS" w:hAnsi="Trebuchet MS" w:cs="Trebuchet MS"/>
          <w:sz w:val="20"/>
          <w:szCs w:val="20"/>
        </w:rPr>
        <w:t xml:space="preserve"> 20ACZZZZZ7444</w:t>
      </w:r>
    </w:p>
    <w:p w:rsidR="00557466" w:rsidRPr="003F098A" w:rsidRDefault="002108FD" w:rsidP="003F098A">
      <w:pPr>
        <w:pStyle w:val="divdocumentdivsectiontitle"/>
        <w:pBdr>
          <w:bottom w:val="single" w:sz="16" w:space="1" w:color="DADADA"/>
        </w:pBdr>
        <w:spacing w:before="160" w:after="80"/>
        <w:rPr>
          <w:rFonts w:ascii="Trebuchet MS" w:eastAsia="Trebuchet MS" w:hAnsi="Trebuchet MS" w:cs="Trebuchet MS"/>
          <w:b/>
          <w:bCs/>
          <w:color w:val="330000"/>
        </w:rPr>
      </w:pPr>
      <w:r>
        <w:rPr>
          <w:rFonts w:ascii="Trebuchet MS" w:eastAsia="Trebuchet MS" w:hAnsi="Trebuchet MS" w:cs="Trebuchet MS"/>
          <w:b/>
          <w:bCs/>
          <w:color w:val="330000"/>
        </w:rPr>
        <w:t>Accomplishment</w:t>
      </w:r>
    </w:p>
    <w:p w:rsidR="00557466" w:rsidRDefault="002108FD">
      <w:pPr>
        <w:pStyle w:val="p"/>
        <w:spacing w:line="260" w:lineRule="atLeast"/>
        <w:ind w:left="2200"/>
        <w:rPr>
          <w:rFonts w:ascii="Trebuchet MS" w:eastAsia="Trebuchet MS" w:hAnsi="Trebuchet MS" w:cs="Trebuchet MS"/>
          <w:sz w:val="20"/>
          <w:szCs w:val="20"/>
        </w:rPr>
      </w:pPr>
      <w:proofErr w:type="gramStart"/>
      <w:r>
        <w:rPr>
          <w:rFonts w:ascii="Trebuchet MS" w:eastAsia="Trebuchet MS" w:hAnsi="Trebuchet MS" w:cs="Trebuchet MS"/>
          <w:sz w:val="20"/>
          <w:szCs w:val="20"/>
        </w:rPr>
        <w:t xml:space="preserve">• </w:t>
      </w:r>
      <w:proofErr w:type="spellStart"/>
      <w:r>
        <w:rPr>
          <w:rStyle w:val="strong"/>
          <w:rFonts w:ascii="Trebuchet MS" w:eastAsia="Trebuchet MS" w:hAnsi="Trebuchet MS" w:cs="Trebuchet MS"/>
          <w:b/>
          <w:bCs/>
          <w:sz w:val="20"/>
          <w:szCs w:val="20"/>
        </w:rPr>
        <w:t>RnR</w:t>
      </w:r>
      <w:proofErr w:type="spellEnd"/>
      <w:r>
        <w:rPr>
          <w:rStyle w:val="strong"/>
          <w:rFonts w:ascii="Trebuchet MS" w:eastAsia="Trebuchet MS" w:hAnsi="Trebuchet MS" w:cs="Trebuchet MS"/>
          <w:b/>
          <w:bCs/>
          <w:sz w:val="20"/>
          <w:szCs w:val="20"/>
        </w:rPr>
        <w:t xml:space="preserve"> Award</w:t>
      </w:r>
      <w:r>
        <w:rPr>
          <w:rFonts w:ascii="Trebuchet MS" w:eastAsia="Trebuchet MS" w:hAnsi="Trebuchet MS" w:cs="Trebuchet MS"/>
          <w:sz w:val="20"/>
          <w:szCs w:val="20"/>
        </w:rPr>
        <w:t xml:space="preserve"> (Quarterly award for Recognition) for Best Debutant.</w:t>
      </w:r>
      <w:proofErr w:type="gramEnd"/>
      <w:r w:rsidR="008D5017">
        <w:rPr>
          <w:rFonts w:ascii="Trebuchet MS" w:eastAsia="Trebuchet MS" w:hAnsi="Trebuchet MS" w:cs="Trebuchet MS"/>
          <w:sz w:val="20"/>
          <w:szCs w:val="20"/>
        </w:rPr>
        <w:t xml:space="preserve"> </w:t>
      </w:r>
      <w:r w:rsidR="00250629" w:rsidRPr="00250629">
        <w:rPr>
          <w:rFonts w:ascii="Trebuchet MS" w:eastAsia="Trebuchet MS" w:hAnsi="Trebuchet MS" w:cs="Trebuchet MS"/>
          <w:b/>
          <w:sz w:val="20"/>
          <w:szCs w:val="20"/>
        </w:rPr>
        <w:t>2017</w:t>
      </w:r>
    </w:p>
    <w:p w:rsidR="00557466" w:rsidRDefault="002108FD">
      <w:pPr>
        <w:pStyle w:val="p"/>
        <w:spacing w:line="260" w:lineRule="atLeast"/>
        <w:ind w:left="2200"/>
        <w:rPr>
          <w:rFonts w:ascii="Trebuchet MS" w:eastAsia="Trebuchet MS" w:hAnsi="Trebuchet MS" w:cs="Trebuchet MS"/>
          <w:sz w:val="20"/>
          <w:szCs w:val="20"/>
        </w:rPr>
      </w:pPr>
      <w:r>
        <w:rPr>
          <w:rFonts w:ascii="Trebuchet MS" w:eastAsia="Trebuchet MS" w:hAnsi="Trebuchet MS" w:cs="Trebuchet MS"/>
          <w:sz w:val="20"/>
          <w:szCs w:val="20"/>
        </w:rPr>
        <w:t xml:space="preserve">• </w:t>
      </w:r>
      <w:proofErr w:type="spellStart"/>
      <w:r>
        <w:rPr>
          <w:rStyle w:val="strong"/>
          <w:rFonts w:ascii="Trebuchet MS" w:eastAsia="Trebuchet MS" w:hAnsi="Trebuchet MS" w:cs="Trebuchet MS"/>
          <w:b/>
          <w:bCs/>
          <w:sz w:val="20"/>
          <w:szCs w:val="20"/>
        </w:rPr>
        <w:t>Insta</w:t>
      </w:r>
      <w:proofErr w:type="spellEnd"/>
      <w:r>
        <w:rPr>
          <w:rStyle w:val="strong"/>
          <w:rFonts w:ascii="Trebuchet MS" w:eastAsia="Trebuchet MS" w:hAnsi="Trebuchet MS" w:cs="Trebuchet MS"/>
          <w:b/>
          <w:bCs/>
          <w:sz w:val="20"/>
          <w:szCs w:val="20"/>
        </w:rPr>
        <w:t xml:space="preserve"> Award</w:t>
      </w:r>
      <w:r>
        <w:rPr>
          <w:rFonts w:ascii="Trebuchet MS" w:eastAsia="Trebuchet MS" w:hAnsi="Trebuchet MS" w:cs="Trebuchet MS"/>
          <w:sz w:val="20"/>
          <w:szCs w:val="20"/>
        </w:rPr>
        <w:t xml:space="preserve"> (Quarterly award for Appreciation) for ramp up in project deliverables.</w:t>
      </w:r>
      <w:r w:rsidR="00250629" w:rsidRPr="00250629">
        <w:rPr>
          <w:rFonts w:ascii="Trebuchet MS" w:eastAsia="Trebuchet MS" w:hAnsi="Trebuchet MS" w:cs="Trebuchet MS"/>
          <w:b/>
          <w:sz w:val="20"/>
          <w:szCs w:val="20"/>
        </w:rPr>
        <w:t>2015</w:t>
      </w:r>
    </w:p>
    <w:sectPr w:rsidR="00557466" w:rsidSect="00557466">
      <w:pgSz w:w="12240" w:h="15840"/>
      <w:pgMar w:top="400" w:right="800" w:bottom="400" w:left="80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F56AB701-4121-455E-9DF3-F86E1F52085F}"/>
  </w:font>
  <w:font w:name="Trebuchet MS">
    <w:panose1 w:val="020B0603020202020204"/>
    <w:charset w:val="00"/>
    <w:family w:val="swiss"/>
    <w:pitch w:val="variable"/>
    <w:sig w:usb0="00000287" w:usb1="00000000" w:usb2="00000000" w:usb3="00000000" w:csb0="0000009F" w:csb1="00000000"/>
    <w:embedRegular r:id="rId2" w:fontKey="{B8816CA4-3329-47FF-B94F-D003A5628AD4}"/>
    <w:embedBold r:id="rId3" w:fontKey="{63D97768-4C69-4320-A711-3511DD5DD525}"/>
    <w:embedItalic r:id="rId4" w:fontKey="{022DF2D2-0DC7-4859-A88F-2C26F7EB7549}"/>
    <w:embedBoldItalic r:id="rId5" w:fontKey="{B8C13C9A-1DA5-4A2E-83E2-3D11BC2CA3EF}"/>
  </w:font>
  <w:font w:name="MS Mincho">
    <w:altName w:val="ＭＳ 明朝"/>
    <w:panose1 w:val="02020609040205080304"/>
    <w:charset w:val="80"/>
    <w:family w:val="modern"/>
    <w:pitch w:val="fixed"/>
    <w:sig w:usb0="E00002FF" w:usb1="6AC7FDFB" w:usb2="00000012" w:usb3="00000000" w:csb0="0002009F" w:csb1="00000000"/>
    <w:embedRegular r:id="rId6" w:subsetted="1" w:fontKey="{81DA8432-AEC2-4A50-B63F-D6972D64CA62}"/>
  </w:font>
  <w:font w:name="Cambria">
    <w:panose1 w:val="02040503050406030204"/>
    <w:charset w:val="00"/>
    <w:family w:val="roman"/>
    <w:pitch w:val="variable"/>
    <w:sig w:usb0="E00002FF" w:usb1="400004FF" w:usb2="00000000" w:usb3="00000000" w:csb0="0000019F" w:csb1="00000000"/>
    <w:embedRegular r:id="rId7" w:fontKey="{B94B286A-1410-4CDB-B3A7-9583CD7798B9}"/>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361E7DF6">
      <w:start w:val="1"/>
      <w:numFmt w:val="bullet"/>
      <w:lvlText w:val=""/>
      <w:lvlJc w:val="left"/>
      <w:pPr>
        <w:ind w:left="720" w:hanging="360"/>
      </w:pPr>
      <w:rPr>
        <w:rFonts w:ascii="Symbol" w:hAnsi="Symbol"/>
      </w:rPr>
    </w:lvl>
    <w:lvl w:ilvl="1" w:tplc="C414EFE4">
      <w:start w:val="1"/>
      <w:numFmt w:val="bullet"/>
      <w:lvlText w:val="o"/>
      <w:lvlJc w:val="left"/>
      <w:pPr>
        <w:tabs>
          <w:tab w:val="num" w:pos="1440"/>
        </w:tabs>
        <w:ind w:left="1440" w:hanging="360"/>
      </w:pPr>
      <w:rPr>
        <w:rFonts w:ascii="Courier New" w:hAnsi="Courier New"/>
      </w:rPr>
    </w:lvl>
    <w:lvl w:ilvl="2" w:tplc="B94C3DE4">
      <w:start w:val="1"/>
      <w:numFmt w:val="bullet"/>
      <w:lvlText w:val=""/>
      <w:lvlJc w:val="left"/>
      <w:pPr>
        <w:tabs>
          <w:tab w:val="num" w:pos="2160"/>
        </w:tabs>
        <w:ind w:left="2160" w:hanging="360"/>
      </w:pPr>
      <w:rPr>
        <w:rFonts w:ascii="Wingdings" w:hAnsi="Wingdings"/>
      </w:rPr>
    </w:lvl>
    <w:lvl w:ilvl="3" w:tplc="D83AE282">
      <w:start w:val="1"/>
      <w:numFmt w:val="bullet"/>
      <w:lvlText w:val=""/>
      <w:lvlJc w:val="left"/>
      <w:pPr>
        <w:tabs>
          <w:tab w:val="num" w:pos="2880"/>
        </w:tabs>
        <w:ind w:left="2880" w:hanging="360"/>
      </w:pPr>
      <w:rPr>
        <w:rFonts w:ascii="Symbol" w:hAnsi="Symbol"/>
      </w:rPr>
    </w:lvl>
    <w:lvl w:ilvl="4" w:tplc="59E2B200">
      <w:start w:val="1"/>
      <w:numFmt w:val="bullet"/>
      <w:lvlText w:val="o"/>
      <w:lvlJc w:val="left"/>
      <w:pPr>
        <w:tabs>
          <w:tab w:val="num" w:pos="3600"/>
        </w:tabs>
        <w:ind w:left="3600" w:hanging="360"/>
      </w:pPr>
      <w:rPr>
        <w:rFonts w:ascii="Courier New" w:hAnsi="Courier New"/>
      </w:rPr>
    </w:lvl>
    <w:lvl w:ilvl="5" w:tplc="5254BA96">
      <w:start w:val="1"/>
      <w:numFmt w:val="bullet"/>
      <w:lvlText w:val=""/>
      <w:lvlJc w:val="left"/>
      <w:pPr>
        <w:tabs>
          <w:tab w:val="num" w:pos="4320"/>
        </w:tabs>
        <w:ind w:left="4320" w:hanging="360"/>
      </w:pPr>
      <w:rPr>
        <w:rFonts w:ascii="Wingdings" w:hAnsi="Wingdings"/>
      </w:rPr>
    </w:lvl>
    <w:lvl w:ilvl="6" w:tplc="87BA4CCC">
      <w:start w:val="1"/>
      <w:numFmt w:val="bullet"/>
      <w:lvlText w:val=""/>
      <w:lvlJc w:val="left"/>
      <w:pPr>
        <w:tabs>
          <w:tab w:val="num" w:pos="5040"/>
        </w:tabs>
        <w:ind w:left="5040" w:hanging="360"/>
      </w:pPr>
      <w:rPr>
        <w:rFonts w:ascii="Symbol" w:hAnsi="Symbol"/>
      </w:rPr>
    </w:lvl>
    <w:lvl w:ilvl="7" w:tplc="AA38C544">
      <w:start w:val="1"/>
      <w:numFmt w:val="bullet"/>
      <w:lvlText w:val="o"/>
      <w:lvlJc w:val="left"/>
      <w:pPr>
        <w:tabs>
          <w:tab w:val="num" w:pos="5760"/>
        </w:tabs>
        <w:ind w:left="5760" w:hanging="360"/>
      </w:pPr>
      <w:rPr>
        <w:rFonts w:ascii="Courier New" w:hAnsi="Courier New"/>
      </w:rPr>
    </w:lvl>
    <w:lvl w:ilvl="8" w:tplc="436E4140">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27C411EA">
      <w:start w:val="1"/>
      <w:numFmt w:val="bullet"/>
      <w:lvlText w:val=""/>
      <w:lvlJc w:val="left"/>
      <w:pPr>
        <w:ind w:left="720" w:hanging="360"/>
      </w:pPr>
      <w:rPr>
        <w:rFonts w:ascii="Symbol" w:hAnsi="Symbol"/>
      </w:rPr>
    </w:lvl>
    <w:lvl w:ilvl="1" w:tplc="7D909F0C">
      <w:start w:val="1"/>
      <w:numFmt w:val="bullet"/>
      <w:lvlText w:val="o"/>
      <w:lvlJc w:val="left"/>
      <w:pPr>
        <w:tabs>
          <w:tab w:val="num" w:pos="1440"/>
        </w:tabs>
        <w:ind w:left="1440" w:hanging="360"/>
      </w:pPr>
      <w:rPr>
        <w:rFonts w:ascii="Courier New" w:hAnsi="Courier New"/>
      </w:rPr>
    </w:lvl>
    <w:lvl w:ilvl="2" w:tplc="1ACAF970">
      <w:start w:val="1"/>
      <w:numFmt w:val="bullet"/>
      <w:lvlText w:val=""/>
      <w:lvlJc w:val="left"/>
      <w:pPr>
        <w:tabs>
          <w:tab w:val="num" w:pos="2160"/>
        </w:tabs>
        <w:ind w:left="2160" w:hanging="360"/>
      </w:pPr>
      <w:rPr>
        <w:rFonts w:ascii="Wingdings" w:hAnsi="Wingdings"/>
      </w:rPr>
    </w:lvl>
    <w:lvl w:ilvl="3" w:tplc="CBDC4216">
      <w:start w:val="1"/>
      <w:numFmt w:val="bullet"/>
      <w:lvlText w:val=""/>
      <w:lvlJc w:val="left"/>
      <w:pPr>
        <w:tabs>
          <w:tab w:val="num" w:pos="2880"/>
        </w:tabs>
        <w:ind w:left="2880" w:hanging="360"/>
      </w:pPr>
      <w:rPr>
        <w:rFonts w:ascii="Symbol" w:hAnsi="Symbol"/>
      </w:rPr>
    </w:lvl>
    <w:lvl w:ilvl="4" w:tplc="9D02EA98">
      <w:start w:val="1"/>
      <w:numFmt w:val="bullet"/>
      <w:lvlText w:val="o"/>
      <w:lvlJc w:val="left"/>
      <w:pPr>
        <w:tabs>
          <w:tab w:val="num" w:pos="3600"/>
        </w:tabs>
        <w:ind w:left="3600" w:hanging="360"/>
      </w:pPr>
      <w:rPr>
        <w:rFonts w:ascii="Courier New" w:hAnsi="Courier New"/>
      </w:rPr>
    </w:lvl>
    <w:lvl w:ilvl="5" w:tplc="7174C976">
      <w:start w:val="1"/>
      <w:numFmt w:val="bullet"/>
      <w:lvlText w:val=""/>
      <w:lvlJc w:val="left"/>
      <w:pPr>
        <w:tabs>
          <w:tab w:val="num" w:pos="4320"/>
        </w:tabs>
        <w:ind w:left="4320" w:hanging="360"/>
      </w:pPr>
      <w:rPr>
        <w:rFonts w:ascii="Wingdings" w:hAnsi="Wingdings"/>
      </w:rPr>
    </w:lvl>
    <w:lvl w:ilvl="6" w:tplc="3EEE8BF2">
      <w:start w:val="1"/>
      <w:numFmt w:val="bullet"/>
      <w:lvlText w:val=""/>
      <w:lvlJc w:val="left"/>
      <w:pPr>
        <w:tabs>
          <w:tab w:val="num" w:pos="5040"/>
        </w:tabs>
        <w:ind w:left="5040" w:hanging="360"/>
      </w:pPr>
      <w:rPr>
        <w:rFonts w:ascii="Symbol" w:hAnsi="Symbol"/>
      </w:rPr>
    </w:lvl>
    <w:lvl w:ilvl="7" w:tplc="2E8C221C">
      <w:start w:val="1"/>
      <w:numFmt w:val="bullet"/>
      <w:lvlText w:val="o"/>
      <w:lvlJc w:val="left"/>
      <w:pPr>
        <w:tabs>
          <w:tab w:val="num" w:pos="5760"/>
        </w:tabs>
        <w:ind w:left="5760" w:hanging="360"/>
      </w:pPr>
      <w:rPr>
        <w:rFonts w:ascii="Courier New" w:hAnsi="Courier New"/>
      </w:rPr>
    </w:lvl>
    <w:lvl w:ilvl="8" w:tplc="F32A1544">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37CCFD7A">
      <w:start w:val="1"/>
      <w:numFmt w:val="bullet"/>
      <w:lvlText w:val=""/>
      <w:lvlJc w:val="left"/>
      <w:pPr>
        <w:ind w:left="720" w:hanging="360"/>
      </w:pPr>
      <w:rPr>
        <w:rFonts w:ascii="Symbol" w:hAnsi="Symbol"/>
      </w:rPr>
    </w:lvl>
    <w:lvl w:ilvl="1" w:tplc="EFF41BA6">
      <w:start w:val="1"/>
      <w:numFmt w:val="bullet"/>
      <w:lvlText w:val="o"/>
      <w:lvlJc w:val="left"/>
      <w:pPr>
        <w:tabs>
          <w:tab w:val="num" w:pos="1440"/>
        </w:tabs>
        <w:ind w:left="1440" w:hanging="360"/>
      </w:pPr>
      <w:rPr>
        <w:rFonts w:ascii="Courier New" w:hAnsi="Courier New"/>
      </w:rPr>
    </w:lvl>
    <w:lvl w:ilvl="2" w:tplc="2E083C1A">
      <w:start w:val="1"/>
      <w:numFmt w:val="bullet"/>
      <w:lvlText w:val=""/>
      <w:lvlJc w:val="left"/>
      <w:pPr>
        <w:tabs>
          <w:tab w:val="num" w:pos="2160"/>
        </w:tabs>
        <w:ind w:left="2160" w:hanging="360"/>
      </w:pPr>
      <w:rPr>
        <w:rFonts w:ascii="Wingdings" w:hAnsi="Wingdings"/>
      </w:rPr>
    </w:lvl>
    <w:lvl w:ilvl="3" w:tplc="29342B5E">
      <w:start w:val="1"/>
      <w:numFmt w:val="bullet"/>
      <w:lvlText w:val=""/>
      <w:lvlJc w:val="left"/>
      <w:pPr>
        <w:tabs>
          <w:tab w:val="num" w:pos="2880"/>
        </w:tabs>
        <w:ind w:left="2880" w:hanging="360"/>
      </w:pPr>
      <w:rPr>
        <w:rFonts w:ascii="Symbol" w:hAnsi="Symbol"/>
      </w:rPr>
    </w:lvl>
    <w:lvl w:ilvl="4" w:tplc="0150AF16">
      <w:start w:val="1"/>
      <w:numFmt w:val="bullet"/>
      <w:lvlText w:val="o"/>
      <w:lvlJc w:val="left"/>
      <w:pPr>
        <w:tabs>
          <w:tab w:val="num" w:pos="3600"/>
        </w:tabs>
        <w:ind w:left="3600" w:hanging="360"/>
      </w:pPr>
      <w:rPr>
        <w:rFonts w:ascii="Courier New" w:hAnsi="Courier New"/>
      </w:rPr>
    </w:lvl>
    <w:lvl w:ilvl="5" w:tplc="5E767260">
      <w:start w:val="1"/>
      <w:numFmt w:val="bullet"/>
      <w:lvlText w:val=""/>
      <w:lvlJc w:val="left"/>
      <w:pPr>
        <w:tabs>
          <w:tab w:val="num" w:pos="4320"/>
        </w:tabs>
        <w:ind w:left="4320" w:hanging="360"/>
      </w:pPr>
      <w:rPr>
        <w:rFonts w:ascii="Wingdings" w:hAnsi="Wingdings"/>
      </w:rPr>
    </w:lvl>
    <w:lvl w:ilvl="6" w:tplc="2A0EDACE">
      <w:start w:val="1"/>
      <w:numFmt w:val="bullet"/>
      <w:lvlText w:val=""/>
      <w:lvlJc w:val="left"/>
      <w:pPr>
        <w:tabs>
          <w:tab w:val="num" w:pos="5040"/>
        </w:tabs>
        <w:ind w:left="5040" w:hanging="360"/>
      </w:pPr>
      <w:rPr>
        <w:rFonts w:ascii="Symbol" w:hAnsi="Symbol"/>
      </w:rPr>
    </w:lvl>
    <w:lvl w:ilvl="7" w:tplc="C5C222EC">
      <w:start w:val="1"/>
      <w:numFmt w:val="bullet"/>
      <w:lvlText w:val="o"/>
      <w:lvlJc w:val="left"/>
      <w:pPr>
        <w:tabs>
          <w:tab w:val="num" w:pos="5760"/>
        </w:tabs>
        <w:ind w:left="5760" w:hanging="360"/>
      </w:pPr>
      <w:rPr>
        <w:rFonts w:ascii="Courier New" w:hAnsi="Courier New"/>
      </w:rPr>
    </w:lvl>
    <w:lvl w:ilvl="8" w:tplc="27D45912">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tplc="E126283E">
      <w:start w:val="1"/>
      <w:numFmt w:val="bullet"/>
      <w:lvlText w:val=""/>
      <w:lvlJc w:val="left"/>
      <w:pPr>
        <w:ind w:left="1620" w:hanging="360"/>
      </w:pPr>
      <w:rPr>
        <w:rFonts w:ascii="Symbol" w:hAnsi="Symbol"/>
      </w:rPr>
    </w:lvl>
    <w:lvl w:ilvl="1" w:tplc="1D8E3B3E">
      <w:start w:val="1"/>
      <w:numFmt w:val="bullet"/>
      <w:lvlText w:val="o"/>
      <w:lvlJc w:val="left"/>
      <w:pPr>
        <w:tabs>
          <w:tab w:val="num" w:pos="1440"/>
        </w:tabs>
        <w:ind w:left="1440" w:hanging="360"/>
      </w:pPr>
      <w:rPr>
        <w:rFonts w:ascii="Courier New" w:hAnsi="Courier New"/>
      </w:rPr>
    </w:lvl>
    <w:lvl w:ilvl="2" w:tplc="01F8FAEC">
      <w:start w:val="1"/>
      <w:numFmt w:val="bullet"/>
      <w:lvlText w:val=""/>
      <w:lvlJc w:val="left"/>
      <w:pPr>
        <w:tabs>
          <w:tab w:val="num" w:pos="2160"/>
        </w:tabs>
        <w:ind w:left="2160" w:hanging="360"/>
      </w:pPr>
      <w:rPr>
        <w:rFonts w:ascii="Wingdings" w:hAnsi="Wingdings"/>
      </w:rPr>
    </w:lvl>
    <w:lvl w:ilvl="3" w:tplc="B93EF0E2">
      <w:start w:val="1"/>
      <w:numFmt w:val="bullet"/>
      <w:lvlText w:val=""/>
      <w:lvlJc w:val="left"/>
      <w:pPr>
        <w:tabs>
          <w:tab w:val="num" w:pos="2880"/>
        </w:tabs>
        <w:ind w:left="2880" w:hanging="360"/>
      </w:pPr>
      <w:rPr>
        <w:rFonts w:ascii="Symbol" w:hAnsi="Symbol"/>
      </w:rPr>
    </w:lvl>
    <w:lvl w:ilvl="4" w:tplc="D20EF8DE">
      <w:start w:val="1"/>
      <w:numFmt w:val="bullet"/>
      <w:lvlText w:val="o"/>
      <w:lvlJc w:val="left"/>
      <w:pPr>
        <w:tabs>
          <w:tab w:val="num" w:pos="3600"/>
        </w:tabs>
        <w:ind w:left="3600" w:hanging="360"/>
      </w:pPr>
      <w:rPr>
        <w:rFonts w:ascii="Courier New" w:hAnsi="Courier New"/>
      </w:rPr>
    </w:lvl>
    <w:lvl w:ilvl="5" w:tplc="145431DA">
      <w:start w:val="1"/>
      <w:numFmt w:val="bullet"/>
      <w:lvlText w:val=""/>
      <w:lvlJc w:val="left"/>
      <w:pPr>
        <w:tabs>
          <w:tab w:val="num" w:pos="4320"/>
        </w:tabs>
        <w:ind w:left="4320" w:hanging="360"/>
      </w:pPr>
      <w:rPr>
        <w:rFonts w:ascii="Wingdings" w:hAnsi="Wingdings"/>
      </w:rPr>
    </w:lvl>
    <w:lvl w:ilvl="6" w:tplc="052CDA7E">
      <w:start w:val="1"/>
      <w:numFmt w:val="bullet"/>
      <w:lvlText w:val=""/>
      <w:lvlJc w:val="left"/>
      <w:pPr>
        <w:tabs>
          <w:tab w:val="num" w:pos="5040"/>
        </w:tabs>
        <w:ind w:left="5040" w:hanging="360"/>
      </w:pPr>
      <w:rPr>
        <w:rFonts w:ascii="Symbol" w:hAnsi="Symbol"/>
      </w:rPr>
    </w:lvl>
    <w:lvl w:ilvl="7" w:tplc="B02C11F4">
      <w:start w:val="1"/>
      <w:numFmt w:val="bullet"/>
      <w:lvlText w:val="o"/>
      <w:lvlJc w:val="left"/>
      <w:pPr>
        <w:tabs>
          <w:tab w:val="num" w:pos="5760"/>
        </w:tabs>
        <w:ind w:left="5760" w:hanging="360"/>
      </w:pPr>
      <w:rPr>
        <w:rFonts w:ascii="Courier New" w:hAnsi="Courier New"/>
      </w:rPr>
    </w:lvl>
    <w:lvl w:ilvl="8" w:tplc="1AC43B1A">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tplc="CA42031C">
      <w:start w:val="1"/>
      <w:numFmt w:val="bullet"/>
      <w:lvlText w:val=""/>
      <w:lvlJc w:val="left"/>
      <w:pPr>
        <w:ind w:left="720" w:hanging="360"/>
      </w:pPr>
      <w:rPr>
        <w:rFonts w:ascii="Symbol" w:hAnsi="Symbol"/>
      </w:rPr>
    </w:lvl>
    <w:lvl w:ilvl="1" w:tplc="99862FE4">
      <w:start w:val="1"/>
      <w:numFmt w:val="bullet"/>
      <w:lvlText w:val="o"/>
      <w:lvlJc w:val="left"/>
      <w:pPr>
        <w:tabs>
          <w:tab w:val="num" w:pos="1440"/>
        </w:tabs>
        <w:ind w:left="1440" w:hanging="360"/>
      </w:pPr>
      <w:rPr>
        <w:rFonts w:ascii="Courier New" w:hAnsi="Courier New"/>
      </w:rPr>
    </w:lvl>
    <w:lvl w:ilvl="2" w:tplc="AAE46B10">
      <w:start w:val="1"/>
      <w:numFmt w:val="bullet"/>
      <w:lvlText w:val=""/>
      <w:lvlJc w:val="left"/>
      <w:pPr>
        <w:tabs>
          <w:tab w:val="num" w:pos="2160"/>
        </w:tabs>
        <w:ind w:left="2160" w:hanging="360"/>
      </w:pPr>
      <w:rPr>
        <w:rFonts w:ascii="Wingdings" w:hAnsi="Wingdings"/>
      </w:rPr>
    </w:lvl>
    <w:lvl w:ilvl="3" w:tplc="A05C51D4">
      <w:start w:val="1"/>
      <w:numFmt w:val="bullet"/>
      <w:lvlText w:val=""/>
      <w:lvlJc w:val="left"/>
      <w:pPr>
        <w:tabs>
          <w:tab w:val="num" w:pos="2880"/>
        </w:tabs>
        <w:ind w:left="2880" w:hanging="360"/>
      </w:pPr>
      <w:rPr>
        <w:rFonts w:ascii="Symbol" w:hAnsi="Symbol"/>
      </w:rPr>
    </w:lvl>
    <w:lvl w:ilvl="4" w:tplc="879E38F0">
      <w:start w:val="1"/>
      <w:numFmt w:val="bullet"/>
      <w:lvlText w:val="o"/>
      <w:lvlJc w:val="left"/>
      <w:pPr>
        <w:tabs>
          <w:tab w:val="num" w:pos="3600"/>
        </w:tabs>
        <w:ind w:left="3600" w:hanging="360"/>
      </w:pPr>
      <w:rPr>
        <w:rFonts w:ascii="Courier New" w:hAnsi="Courier New"/>
      </w:rPr>
    </w:lvl>
    <w:lvl w:ilvl="5" w:tplc="D9B0B272">
      <w:start w:val="1"/>
      <w:numFmt w:val="bullet"/>
      <w:lvlText w:val=""/>
      <w:lvlJc w:val="left"/>
      <w:pPr>
        <w:tabs>
          <w:tab w:val="num" w:pos="4320"/>
        </w:tabs>
        <w:ind w:left="4320" w:hanging="360"/>
      </w:pPr>
      <w:rPr>
        <w:rFonts w:ascii="Wingdings" w:hAnsi="Wingdings"/>
      </w:rPr>
    </w:lvl>
    <w:lvl w:ilvl="6" w:tplc="51E2DC58">
      <w:start w:val="1"/>
      <w:numFmt w:val="bullet"/>
      <w:lvlText w:val=""/>
      <w:lvlJc w:val="left"/>
      <w:pPr>
        <w:tabs>
          <w:tab w:val="num" w:pos="5040"/>
        </w:tabs>
        <w:ind w:left="5040" w:hanging="360"/>
      </w:pPr>
      <w:rPr>
        <w:rFonts w:ascii="Symbol" w:hAnsi="Symbol"/>
      </w:rPr>
    </w:lvl>
    <w:lvl w:ilvl="7" w:tplc="94CE2796">
      <w:start w:val="1"/>
      <w:numFmt w:val="bullet"/>
      <w:lvlText w:val="o"/>
      <w:lvlJc w:val="left"/>
      <w:pPr>
        <w:tabs>
          <w:tab w:val="num" w:pos="5760"/>
        </w:tabs>
        <w:ind w:left="5760" w:hanging="360"/>
      </w:pPr>
      <w:rPr>
        <w:rFonts w:ascii="Courier New" w:hAnsi="Courier New"/>
      </w:rPr>
    </w:lvl>
    <w:lvl w:ilvl="8" w:tplc="2004944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tplc="14CC1762">
      <w:start w:val="1"/>
      <w:numFmt w:val="bullet"/>
      <w:lvlText w:val=""/>
      <w:lvlJc w:val="left"/>
      <w:pPr>
        <w:ind w:left="720" w:hanging="360"/>
      </w:pPr>
      <w:rPr>
        <w:rFonts w:ascii="Symbol" w:hAnsi="Symbol"/>
      </w:rPr>
    </w:lvl>
    <w:lvl w:ilvl="1" w:tplc="5356A1CC">
      <w:start w:val="1"/>
      <w:numFmt w:val="bullet"/>
      <w:lvlText w:val="o"/>
      <w:lvlJc w:val="left"/>
      <w:pPr>
        <w:tabs>
          <w:tab w:val="num" w:pos="1440"/>
        </w:tabs>
        <w:ind w:left="1440" w:hanging="360"/>
      </w:pPr>
      <w:rPr>
        <w:rFonts w:ascii="Courier New" w:hAnsi="Courier New"/>
      </w:rPr>
    </w:lvl>
    <w:lvl w:ilvl="2" w:tplc="8254608E">
      <w:start w:val="1"/>
      <w:numFmt w:val="bullet"/>
      <w:lvlText w:val=""/>
      <w:lvlJc w:val="left"/>
      <w:pPr>
        <w:tabs>
          <w:tab w:val="num" w:pos="2160"/>
        </w:tabs>
        <w:ind w:left="2160" w:hanging="360"/>
      </w:pPr>
      <w:rPr>
        <w:rFonts w:ascii="Wingdings" w:hAnsi="Wingdings"/>
      </w:rPr>
    </w:lvl>
    <w:lvl w:ilvl="3" w:tplc="97787878">
      <w:start w:val="1"/>
      <w:numFmt w:val="bullet"/>
      <w:lvlText w:val=""/>
      <w:lvlJc w:val="left"/>
      <w:pPr>
        <w:tabs>
          <w:tab w:val="num" w:pos="2880"/>
        </w:tabs>
        <w:ind w:left="2880" w:hanging="360"/>
      </w:pPr>
      <w:rPr>
        <w:rFonts w:ascii="Symbol" w:hAnsi="Symbol"/>
      </w:rPr>
    </w:lvl>
    <w:lvl w:ilvl="4" w:tplc="1E3C6EB8">
      <w:start w:val="1"/>
      <w:numFmt w:val="bullet"/>
      <w:lvlText w:val="o"/>
      <w:lvlJc w:val="left"/>
      <w:pPr>
        <w:tabs>
          <w:tab w:val="num" w:pos="3600"/>
        </w:tabs>
        <w:ind w:left="3600" w:hanging="360"/>
      </w:pPr>
      <w:rPr>
        <w:rFonts w:ascii="Courier New" w:hAnsi="Courier New"/>
      </w:rPr>
    </w:lvl>
    <w:lvl w:ilvl="5" w:tplc="FEF46FD6">
      <w:start w:val="1"/>
      <w:numFmt w:val="bullet"/>
      <w:lvlText w:val=""/>
      <w:lvlJc w:val="left"/>
      <w:pPr>
        <w:tabs>
          <w:tab w:val="num" w:pos="4320"/>
        </w:tabs>
        <w:ind w:left="4320" w:hanging="360"/>
      </w:pPr>
      <w:rPr>
        <w:rFonts w:ascii="Wingdings" w:hAnsi="Wingdings"/>
      </w:rPr>
    </w:lvl>
    <w:lvl w:ilvl="6" w:tplc="F54A9ED4">
      <w:start w:val="1"/>
      <w:numFmt w:val="bullet"/>
      <w:lvlText w:val=""/>
      <w:lvlJc w:val="left"/>
      <w:pPr>
        <w:tabs>
          <w:tab w:val="num" w:pos="5040"/>
        </w:tabs>
        <w:ind w:left="5040" w:hanging="360"/>
      </w:pPr>
      <w:rPr>
        <w:rFonts w:ascii="Symbol" w:hAnsi="Symbol"/>
      </w:rPr>
    </w:lvl>
    <w:lvl w:ilvl="7" w:tplc="D012F6AC">
      <w:start w:val="1"/>
      <w:numFmt w:val="bullet"/>
      <w:lvlText w:val="o"/>
      <w:lvlJc w:val="left"/>
      <w:pPr>
        <w:tabs>
          <w:tab w:val="num" w:pos="5760"/>
        </w:tabs>
        <w:ind w:left="5760" w:hanging="360"/>
      </w:pPr>
      <w:rPr>
        <w:rFonts w:ascii="Courier New" w:hAnsi="Courier New"/>
      </w:rPr>
    </w:lvl>
    <w:lvl w:ilvl="8" w:tplc="B60A40FC">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65E0B0C6">
      <w:start w:val="1"/>
      <w:numFmt w:val="bullet"/>
      <w:lvlText w:val=""/>
      <w:lvlJc w:val="left"/>
      <w:pPr>
        <w:ind w:left="720" w:hanging="360"/>
      </w:pPr>
      <w:rPr>
        <w:rFonts w:ascii="Symbol" w:hAnsi="Symbol"/>
      </w:rPr>
    </w:lvl>
    <w:lvl w:ilvl="1" w:tplc="19FE7F90">
      <w:start w:val="1"/>
      <w:numFmt w:val="bullet"/>
      <w:lvlText w:val="o"/>
      <w:lvlJc w:val="left"/>
      <w:pPr>
        <w:tabs>
          <w:tab w:val="num" w:pos="1440"/>
        </w:tabs>
        <w:ind w:left="1440" w:hanging="360"/>
      </w:pPr>
      <w:rPr>
        <w:rFonts w:ascii="Courier New" w:hAnsi="Courier New"/>
      </w:rPr>
    </w:lvl>
    <w:lvl w:ilvl="2" w:tplc="4FAE168C">
      <w:start w:val="1"/>
      <w:numFmt w:val="bullet"/>
      <w:lvlText w:val=""/>
      <w:lvlJc w:val="left"/>
      <w:pPr>
        <w:tabs>
          <w:tab w:val="num" w:pos="2160"/>
        </w:tabs>
        <w:ind w:left="2160" w:hanging="360"/>
      </w:pPr>
      <w:rPr>
        <w:rFonts w:ascii="Wingdings" w:hAnsi="Wingdings"/>
      </w:rPr>
    </w:lvl>
    <w:lvl w:ilvl="3" w:tplc="6E867D70">
      <w:start w:val="1"/>
      <w:numFmt w:val="bullet"/>
      <w:lvlText w:val=""/>
      <w:lvlJc w:val="left"/>
      <w:pPr>
        <w:tabs>
          <w:tab w:val="num" w:pos="2880"/>
        </w:tabs>
        <w:ind w:left="2880" w:hanging="360"/>
      </w:pPr>
      <w:rPr>
        <w:rFonts w:ascii="Symbol" w:hAnsi="Symbol"/>
      </w:rPr>
    </w:lvl>
    <w:lvl w:ilvl="4" w:tplc="9B9AEB18">
      <w:start w:val="1"/>
      <w:numFmt w:val="bullet"/>
      <w:lvlText w:val="o"/>
      <w:lvlJc w:val="left"/>
      <w:pPr>
        <w:tabs>
          <w:tab w:val="num" w:pos="3600"/>
        </w:tabs>
        <w:ind w:left="3600" w:hanging="360"/>
      </w:pPr>
      <w:rPr>
        <w:rFonts w:ascii="Courier New" w:hAnsi="Courier New"/>
      </w:rPr>
    </w:lvl>
    <w:lvl w:ilvl="5" w:tplc="BB10DA22">
      <w:start w:val="1"/>
      <w:numFmt w:val="bullet"/>
      <w:lvlText w:val=""/>
      <w:lvlJc w:val="left"/>
      <w:pPr>
        <w:tabs>
          <w:tab w:val="num" w:pos="4320"/>
        </w:tabs>
        <w:ind w:left="4320" w:hanging="360"/>
      </w:pPr>
      <w:rPr>
        <w:rFonts w:ascii="Wingdings" w:hAnsi="Wingdings"/>
      </w:rPr>
    </w:lvl>
    <w:lvl w:ilvl="6" w:tplc="DB82B140">
      <w:start w:val="1"/>
      <w:numFmt w:val="bullet"/>
      <w:lvlText w:val=""/>
      <w:lvlJc w:val="left"/>
      <w:pPr>
        <w:tabs>
          <w:tab w:val="num" w:pos="5040"/>
        </w:tabs>
        <w:ind w:left="5040" w:hanging="360"/>
      </w:pPr>
      <w:rPr>
        <w:rFonts w:ascii="Symbol" w:hAnsi="Symbol"/>
      </w:rPr>
    </w:lvl>
    <w:lvl w:ilvl="7" w:tplc="51CC74D8">
      <w:start w:val="1"/>
      <w:numFmt w:val="bullet"/>
      <w:lvlText w:val="o"/>
      <w:lvlJc w:val="left"/>
      <w:pPr>
        <w:tabs>
          <w:tab w:val="num" w:pos="5760"/>
        </w:tabs>
        <w:ind w:left="5760" w:hanging="360"/>
      </w:pPr>
      <w:rPr>
        <w:rFonts w:ascii="Courier New" w:hAnsi="Courier New"/>
      </w:rPr>
    </w:lvl>
    <w:lvl w:ilvl="8" w:tplc="1BBC4684">
      <w:start w:val="1"/>
      <w:numFmt w:val="bullet"/>
      <w:lvlText w:val=""/>
      <w:lvlJc w:val="left"/>
      <w:pPr>
        <w:tabs>
          <w:tab w:val="num" w:pos="6480"/>
        </w:tabs>
        <w:ind w:left="6480" w:hanging="360"/>
      </w:pPr>
      <w:rPr>
        <w:rFonts w:ascii="Wingdings" w:hAnsi="Wingdings"/>
      </w:rPr>
    </w:lvl>
  </w:abstractNum>
  <w:abstractNum w:abstractNumId="7">
    <w:nsid w:val="18D97702"/>
    <w:multiLevelType w:val="multilevel"/>
    <w:tmpl w:val="BBDA2460"/>
    <w:lvl w:ilvl="0">
      <w:numFmt w:val="bullet"/>
      <w:lvlText w:val="-"/>
      <w:lvlJc w:val="left"/>
      <w:pPr>
        <w:tabs>
          <w:tab w:val="num" w:pos="720"/>
        </w:tabs>
        <w:ind w:left="720" w:hanging="360"/>
      </w:pPr>
      <w:rPr>
        <w:rFonts w:ascii="Calibri" w:eastAsiaTheme="minorHAnsi" w:hAnsi="Calibri" w:cstheme="minorBidi" w:hint="default"/>
        <w:sz w:val="22"/>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59608E"/>
    <w:multiLevelType w:val="hybridMultilevel"/>
    <w:tmpl w:val="C02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TrueTypeFonts/>
  <w:proofState w:spelling="clean" w:grammar="clean"/>
  <w:defaultTabStop w:val="720"/>
  <w:noPunctuationKerning/>
  <w:characterSpacingControl w:val="doNotCompress"/>
  <w:compat/>
  <w:rsids>
    <w:rsidRoot w:val="00557466"/>
    <w:rsid w:val="00013884"/>
    <w:rsid w:val="000B1CC1"/>
    <w:rsid w:val="00156144"/>
    <w:rsid w:val="0017079B"/>
    <w:rsid w:val="001E5684"/>
    <w:rsid w:val="002108FD"/>
    <w:rsid w:val="002163BF"/>
    <w:rsid w:val="00250629"/>
    <w:rsid w:val="003F098A"/>
    <w:rsid w:val="00557466"/>
    <w:rsid w:val="00706DE4"/>
    <w:rsid w:val="0086273A"/>
    <w:rsid w:val="008D5017"/>
    <w:rsid w:val="009571E7"/>
    <w:rsid w:val="00A4614A"/>
    <w:rsid w:val="00AD0D06"/>
    <w:rsid w:val="00D86DEE"/>
    <w:rsid w:val="00E775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rsid w:val="00557466"/>
    <w:pPr>
      <w:spacing w:line="260" w:lineRule="atLeast"/>
    </w:pPr>
  </w:style>
  <w:style w:type="paragraph" w:customStyle="1" w:styleId="divdocumentdivfirstsection">
    <w:name w:val="div_document_div_firstsection"/>
    <w:basedOn w:val="Normal"/>
    <w:rsid w:val="00557466"/>
  </w:style>
  <w:style w:type="paragraph" w:customStyle="1" w:styleId="divdocumentdivparagraph">
    <w:name w:val="div_document_div_paragraph"/>
    <w:basedOn w:val="Normal"/>
    <w:rsid w:val="00557466"/>
  </w:style>
  <w:style w:type="paragraph" w:customStyle="1" w:styleId="divname">
    <w:name w:val="div_name"/>
    <w:basedOn w:val="div"/>
    <w:rsid w:val="00557466"/>
    <w:pPr>
      <w:pBdr>
        <w:top w:val="single" w:sz="160" w:space="10" w:color="FFCC66"/>
        <w:bottom w:val="none" w:sz="0" w:space="6" w:color="auto"/>
      </w:pBdr>
      <w:spacing w:line="600" w:lineRule="atLeast"/>
      <w:jc w:val="center"/>
    </w:pPr>
    <w:rPr>
      <w:b/>
      <w:bCs/>
      <w:caps/>
      <w:color w:val="330000"/>
      <w:sz w:val="48"/>
      <w:szCs w:val="48"/>
    </w:rPr>
  </w:style>
  <w:style w:type="paragraph" w:customStyle="1" w:styleId="div">
    <w:name w:val="div"/>
    <w:basedOn w:val="Normal"/>
    <w:rsid w:val="00557466"/>
  </w:style>
  <w:style w:type="character" w:customStyle="1" w:styleId="divnamefName">
    <w:name w:val="div_name_fName"/>
    <w:basedOn w:val="DefaultParagraphFont"/>
    <w:rsid w:val="00557466"/>
    <w:rPr>
      <w:color w:val="666666"/>
    </w:rPr>
  </w:style>
  <w:style w:type="character" w:customStyle="1" w:styleId="span">
    <w:name w:val="span"/>
    <w:basedOn w:val="DefaultParagraphFont"/>
    <w:rsid w:val="00557466"/>
    <w:rPr>
      <w:sz w:val="24"/>
      <w:szCs w:val="24"/>
      <w:bdr w:val="none" w:sz="0" w:space="0" w:color="auto"/>
      <w:vertAlign w:val="baseline"/>
    </w:rPr>
  </w:style>
  <w:style w:type="paragraph" w:customStyle="1" w:styleId="divdocumentdivSECTIONCNTC">
    <w:name w:val="div_document_div_SECTION_CNTC"/>
    <w:basedOn w:val="Normal"/>
    <w:rsid w:val="00557466"/>
  </w:style>
  <w:style w:type="paragraph" w:customStyle="1" w:styleId="divaddress">
    <w:name w:val="div_address"/>
    <w:basedOn w:val="div"/>
    <w:rsid w:val="00557466"/>
    <w:pPr>
      <w:jc w:val="center"/>
    </w:pPr>
    <w:rPr>
      <w:sz w:val="18"/>
      <w:szCs w:val="18"/>
    </w:rPr>
  </w:style>
  <w:style w:type="paragraph" w:customStyle="1" w:styleId="divdocumentsection">
    <w:name w:val="div_document_section"/>
    <w:basedOn w:val="Normal"/>
    <w:rsid w:val="00557466"/>
  </w:style>
  <w:style w:type="paragraph" w:customStyle="1" w:styleId="divdocumentdivheading">
    <w:name w:val="div_document_div_heading"/>
    <w:basedOn w:val="Normal"/>
    <w:rsid w:val="00557466"/>
  </w:style>
  <w:style w:type="paragraph" w:customStyle="1" w:styleId="divdocumentdivsectiontitle">
    <w:name w:val="div_document_div_sectiontitle"/>
    <w:basedOn w:val="Normal"/>
    <w:rsid w:val="00557466"/>
    <w:pPr>
      <w:spacing w:line="300" w:lineRule="atLeast"/>
    </w:pPr>
    <w:rPr>
      <w:sz w:val="28"/>
      <w:szCs w:val="28"/>
    </w:rPr>
  </w:style>
  <w:style w:type="paragraph" w:customStyle="1" w:styleId="divdocumentsinglecolumn">
    <w:name w:val="div_document_singlecolumn"/>
    <w:basedOn w:val="Normal"/>
    <w:rsid w:val="00557466"/>
  </w:style>
  <w:style w:type="paragraph" w:customStyle="1" w:styleId="p">
    <w:name w:val="p"/>
    <w:basedOn w:val="Normal"/>
    <w:rsid w:val="00557466"/>
  </w:style>
  <w:style w:type="character" w:customStyle="1" w:styleId="strong">
    <w:name w:val="strong"/>
    <w:basedOn w:val="DefaultParagraphFont"/>
    <w:rsid w:val="00557466"/>
    <w:rPr>
      <w:sz w:val="24"/>
      <w:szCs w:val="24"/>
      <w:bdr w:val="none" w:sz="0" w:space="0" w:color="auto"/>
      <w:vertAlign w:val="baseline"/>
    </w:rPr>
  </w:style>
  <w:style w:type="paragraph" w:customStyle="1" w:styleId="ulli">
    <w:name w:val="ul_li"/>
    <w:basedOn w:val="Normal"/>
    <w:rsid w:val="00557466"/>
    <w:pPr>
      <w:pBdr>
        <w:left w:val="none" w:sz="0" w:space="3" w:color="auto"/>
      </w:pBdr>
    </w:pPr>
  </w:style>
  <w:style w:type="character" w:customStyle="1" w:styleId="em">
    <w:name w:val="em"/>
    <w:basedOn w:val="DefaultParagraphFont"/>
    <w:rsid w:val="00557466"/>
    <w:rPr>
      <w:sz w:val="24"/>
      <w:szCs w:val="24"/>
      <w:bdr w:val="none" w:sz="0" w:space="0" w:color="auto"/>
      <w:vertAlign w:val="baseline"/>
    </w:rPr>
  </w:style>
  <w:style w:type="table" w:customStyle="1" w:styleId="divdocumenttable">
    <w:name w:val="div_document_table"/>
    <w:basedOn w:val="TableNormal"/>
    <w:rsid w:val="00557466"/>
    <w:tblPr>
      <w:tblInd w:w="0" w:type="dxa"/>
      <w:tblCellMar>
        <w:top w:w="0" w:type="dxa"/>
        <w:left w:w="108" w:type="dxa"/>
        <w:bottom w:w="0" w:type="dxa"/>
        <w:right w:w="108" w:type="dxa"/>
      </w:tblCellMar>
    </w:tblPr>
  </w:style>
  <w:style w:type="character" w:customStyle="1" w:styleId="singlecolumnspanpaddedlinenth-child1">
    <w:name w:val="singlecolumn_span_paddedline_nth-child(1)"/>
    <w:basedOn w:val="DefaultParagraphFont"/>
    <w:rsid w:val="00557466"/>
  </w:style>
  <w:style w:type="character" w:customStyle="1" w:styleId="spanjobtitle">
    <w:name w:val="span_jobtitle"/>
    <w:basedOn w:val="span"/>
    <w:rsid w:val="00557466"/>
    <w:rPr>
      <w:b/>
      <w:bCs/>
    </w:rPr>
  </w:style>
  <w:style w:type="character" w:customStyle="1" w:styleId="datesWrapper">
    <w:name w:val="datesWrapper"/>
    <w:basedOn w:val="DefaultParagraphFont"/>
    <w:rsid w:val="00557466"/>
  </w:style>
  <w:style w:type="paragraph" w:customStyle="1" w:styleId="spanpaddedline">
    <w:name w:val="span_paddedline"/>
    <w:basedOn w:val="spanParagraph"/>
    <w:rsid w:val="00557466"/>
  </w:style>
  <w:style w:type="paragraph" w:customStyle="1" w:styleId="spanParagraph">
    <w:name w:val="span Paragraph"/>
    <w:basedOn w:val="Normal"/>
    <w:rsid w:val="00557466"/>
  </w:style>
  <w:style w:type="character" w:customStyle="1" w:styleId="spanpaddedlineCharacter">
    <w:name w:val="span_paddedline Character"/>
    <w:basedOn w:val="span"/>
    <w:rsid w:val="00557466"/>
  </w:style>
  <w:style w:type="character" w:customStyle="1" w:styleId="spancompanyname">
    <w:name w:val="span_companyname"/>
    <w:basedOn w:val="span"/>
    <w:rsid w:val="00557466"/>
    <w:rPr>
      <w:b/>
      <w:bCs/>
    </w:rPr>
  </w:style>
  <w:style w:type="character" w:customStyle="1" w:styleId="spanhypenfont">
    <w:name w:val="span_hypenfont"/>
    <w:basedOn w:val="span"/>
    <w:rsid w:val="00557466"/>
    <w:rPr>
      <w:sz w:val="14"/>
      <w:szCs w:val="14"/>
    </w:rPr>
  </w:style>
  <w:style w:type="paragraph" w:customStyle="1" w:styleId="displayblock">
    <w:name w:val="displayblock"/>
    <w:basedOn w:val="Normal"/>
    <w:rsid w:val="00557466"/>
  </w:style>
  <w:style w:type="character" w:customStyle="1" w:styleId="spandegree">
    <w:name w:val="span_degree"/>
    <w:basedOn w:val="span"/>
    <w:rsid w:val="00557466"/>
    <w:rPr>
      <w:b/>
      <w:bCs/>
    </w:rPr>
  </w:style>
  <w:style w:type="character" w:customStyle="1" w:styleId="spanprogramline">
    <w:name w:val="span_programline"/>
    <w:basedOn w:val="span"/>
    <w:rsid w:val="00557466"/>
    <w:rPr>
      <w:b/>
      <w:bCs/>
    </w:rPr>
  </w:style>
  <w:style w:type="character" w:customStyle="1" w:styleId="Strong1">
    <w:name w:val="Strong1"/>
    <w:basedOn w:val="DefaultParagraphFont"/>
    <w:rsid w:val="002108FD"/>
    <w:rPr>
      <w:sz w:val="24"/>
      <w:szCs w:val="24"/>
      <w:bdr w:val="none" w:sz="0" w:space="0" w:color="auto"/>
      <w:vertAlign w:val="baseline"/>
    </w:rPr>
  </w:style>
  <w:style w:type="character" w:customStyle="1" w:styleId="spantxtLeft">
    <w:name w:val="span_txtLeft"/>
    <w:basedOn w:val="span"/>
    <w:rsid w:val="002108FD"/>
  </w:style>
  <w:style w:type="paragraph" w:styleId="ListParagraph">
    <w:name w:val="List Paragraph"/>
    <w:basedOn w:val="Normal"/>
    <w:uiPriority w:val="34"/>
    <w:qFormat/>
    <w:rsid w:val="002108FD"/>
    <w:pPr>
      <w:spacing w:line="240" w:lineRule="auto"/>
      <w:ind w:left="720"/>
      <w:contextualSpacing/>
    </w:pPr>
    <w:rPr>
      <w:rFonts w:eastAsia="Calibri"/>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731</TotalTime>
  <Pages>3</Pages>
  <Words>1183</Words>
  <Characters>6748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Shaminder Singh</vt:lpstr>
    </vt:vector>
  </TitlesOfParts>
  <Company/>
  <LinksUpToDate>false</LinksUpToDate>
  <CharactersWithSpaces>7916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Shaminder Singh</dc:title>
  <dc:creator>acer</dc:creator>
  <cp:lastModifiedBy>acer</cp:lastModifiedBy>
  <cp:revision>22</cp:revision>
  <dcterms:created xsi:type="dcterms:W3CDTF">2020-07-21T14:49:00Z</dcterms:created>
  <dcterms:modified xsi:type="dcterms:W3CDTF">2020-08-19T15:19:00Z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YFUAAB+LCAAAAAAABAAUmrWCpEAURT+IALcQG9y9M9zd+fplk4maAape3XvO9BCoQNAwIgiQIPyRMMZwEIwLPAHDJEfRBDqI4XuZqPsnpZzxt8mNC5gHegnCXkItlHvStEhStnDqLxChkqUuv/jtlXlzBYjISNYWicODZ1849ztxd2L/dVCtJtJiin0lKOE8prfi9v3PmLkUSnI1DYbcsg+Hfm6zR7GfsmWhdwBWeMwVLNtqSE53J09ABhpePag</vt:lpwstr>
  </property>
  <property fmtid="{D5CDD505-2E9C-101B-9397-08002B2CF9AE}" pid="3" name="x1ye=1">
    <vt:lpwstr>eAdStZu2/olrFn6GQSZuTEHrsVRL/9fd7Dn+mN28thmsH4Tbc77j8t5lZocn7lf4bAly45AQKQbQzAiDJJjq0+eQmuRA+GeHtsaGM21+0h3+ZkHUYHDwL6u3z9IM3xgrsCUMJg7ZuqWMo/bZ9/YBkwMuOJ56dStPGFsDTsgOwc6agooPVevv7U9+xgPngKtzDvyHzJ5QWfcA4qumL/EPTK4UrVq7IaDpyGlY5XyTBnNFQX//pZ+6tlQC1nBEsg0</vt:lpwstr>
  </property>
  <property fmtid="{D5CDD505-2E9C-101B-9397-08002B2CF9AE}" pid="4" name="x1ye=10">
    <vt:lpwstr>XABmh0vIR0N9WxVjhG7nYK5nVEBujGq8F4WQMBbCOXkurG8Y8X1mc78gzKgZDPmaxCMwInv72GtMaheTSMs9r8g8frdh02FoxrBHzoSi9pyNMVrwgNND1BcRa5p/K85RY9dNJQa3WaOtS5I8EhlCflvq9F7/QOnKWrDfNuR9XpHBn6scPLADCsZfvzVxrxpQPIjOo9FsXi30dlLRxj/Ysbl6jBk27Bf+ih5xcCLkzTFDW/aX7Beoz1SjA4T0Z3m</vt:lpwstr>
  </property>
  <property fmtid="{D5CDD505-2E9C-101B-9397-08002B2CF9AE}" pid="5" name="x1ye=11">
    <vt:lpwstr>3WfNBNvAv39HdGkTELVJp7eFMjjiHaPEPNqbURTbT1qZb5ubH4kfEDC+Y1HLfujyP2lDcQkKS/iTfr+MpXQdCnGI7xhAF7rKqyKI0tVJsDWu9JYn8pfbtVAapsea8nruaMC2ava81sSL2J6wC9FA3DO5SozY0LWOozrAZ5ur7RrHvfqoOZ4C+9nQtWai3PJvdQUP5PDqcroc2MKUQjRtYdB+bEv8vcsshZgsjiwFhUornsLkgJSpR7Cz9S0GR1Z</vt:lpwstr>
  </property>
  <property fmtid="{D5CDD505-2E9C-101B-9397-08002B2CF9AE}" pid="6" name="x1ye=12">
    <vt:lpwstr>7Kg9/wF2IEwNQlwvIpvYvgomIZGRafUWg7ykJ/2udVvmnckJn9oRnRb8HeIj6OcKdQk/uR4dZDxjYrRhDJwzffBRUddetqfklUeKdTDz3gIQ/LkMltAcyPBTXPTVtFBh5UjQwN6hqfiaRK81SMqweXB4pf4Luj8alc0SmCiGxpcMoHUilvXM2YZtuVAkYwtB5dMeVriJyuBv9vCK5c1Ot/8k3xLUtKH3aOb+QsdlJehkrXhCLFMBZ8oyfaiY2Ue</vt:lpwstr>
  </property>
  <property fmtid="{D5CDD505-2E9C-101B-9397-08002B2CF9AE}" pid="7" name="x1ye=13">
    <vt:lpwstr>AGnMqGgemisXMt7navmT+tGQD8y8BqBg5EuK6vpxg8JXjAIhjaPHFSpf+GCdSbd5S3Qbsj47tGsfRWsNia1I3WskB0VVg+iHNuFK0RgTVPakir54VdE5OIUjYCYjyK3VVGLqtN1cUH9PfdqpbEgRqu4FmCetA8gUaDd6j6awAHRjDHw+WMEsPBd9kku7Ikh5LiphtAzD/W36dnYUzsPjg5YPwAmKEKIUZNY/scP1d5MaF4fQ1DzOrMqNnpW3hLX</vt:lpwstr>
  </property>
  <property fmtid="{D5CDD505-2E9C-101B-9397-08002B2CF9AE}" pid="8" name="x1ye=14">
    <vt:lpwstr>RXmNsn7r34je/QMjpqLMjowRG55gFfSwV0f9lge/R91fEgV8lY06Ae02Zl9lIi7sZZXRZTdT6bqZMWKA+46IjRKI5ZVkhlaR1vd5d1x3Q53JlscsWXV2Hr902wSGKH13rQYrI5rpl5TlgxzrdkhTeJRj423Yh3aS9ndyqjL64tI9czvDN2p9tRAZvNCn+UvlUViSuKy+e2YP2pkZRSmMkZjblyMjZuWB/q6BggtkIa6Ew+TH/Gk12x8XoA7OUE8</vt:lpwstr>
  </property>
  <property fmtid="{D5CDD505-2E9C-101B-9397-08002B2CF9AE}" pid="9" name="x1ye=15">
    <vt:lpwstr>T3wqcpywEl8+qihX/B0HdlTpy9dfqlFMeWMUMxf8E+6DeYoAoRm2hnQHIV1+hsDa8glw6yxukgzgzLDXqJi+D+lsTVKHPOfzmPojprVh5seny+4FSABFDpTjpsPIK5x0Hm2PUnfA0G/Kdh9KbmztT/hSrK7/OJ2OBj/6sRItJwWtW7YNhZ5axJKKcfvoe03UEav/RkdS4Cb7giOC1nNpSbTx7A7TpAywlaNqAa/k13dYFT0MR1EPNEDHFoZFMml</vt:lpwstr>
  </property>
  <property fmtid="{D5CDD505-2E9C-101B-9397-08002B2CF9AE}" pid="10" name="x1ye=16">
    <vt:lpwstr>PdPC1IW+HsVb0OYpITcjU0f6B/aHWPgQpo9xiyICmNhYFox5ktIf5CFsfpaTxMYv2BBKTfEIz8V30P3ztGmEYWNshF/B+8SfBBDzjkk5OD5JdkNNIA8xodUy2iYnfnCM0Kd8g8NKCpZxAZTskvfFmZdOKVGFwbwdIh4rkvWlFMOyEf7MaVvljoiKgcT9p8OYZGpprcEGDYTgcdIN9QxAIz0cU0rl0CceJ5wVXF/whTXIKAxr2guH/M9DBOeHdSK</vt:lpwstr>
  </property>
  <property fmtid="{D5CDD505-2E9C-101B-9397-08002B2CF9AE}" pid="11" name="x1ye=17">
    <vt:lpwstr>M8pEE9Ey2Uk1C+vffHpJ1O6yXaq68kq4R1BsvQj5RCqDzceV/JR4EmFczDc9OwvN8W/bnU+E68/OixHp6pFmXOShYIFLG/eQnFyjrDQ+LXLCGVySNpnkEW7Ic6e5ABO79ox4uLu9+l+1s3T/uQLDhYmvo4qqgP3U0WcD3r1R8K3xQU8EDvR3gFNsNboQnHPuqVk9mQEKvjIa954SqNGpiOdhiGpa3LBdqYUIbA9MSkxuhSlJCAQGgvyPtFXBrsU</vt:lpwstr>
  </property>
  <property fmtid="{D5CDD505-2E9C-101B-9397-08002B2CF9AE}" pid="12" name="x1ye=18">
    <vt:lpwstr>4G7ecVIkj5AVdu+BWUi+b5Z8XkbtTSc8Ss1+QONh/Fl8PmqmD+xE6TnM7vYsCTY94Q6kQyfzRMBOS/y0SXc7seW+AVcfH2qS7tMbUlazk66a9D05xv3zP8Zu54l/hvnzb5EeSLWB9jy/+C5hBo3em22MW7LQLJSFb2DYB75VjbszKaOH4RV16Wv3OowObgzRci2wrCRzuC+LuD1FIZKCbCfx/m8hANRMj0i7LE9kikX9CK9vjW3020ohrHHm08k</vt:lpwstr>
  </property>
  <property fmtid="{D5CDD505-2E9C-101B-9397-08002B2CF9AE}" pid="13" name="x1ye=19">
    <vt:lpwstr>qwWTbsAeCK7Ri8UJD7QjGisXRmZyrKNSfxLryon3VagS0AOnbDyFVs+5l7XbR+sXljIzeJrdgb0jx28k9J0ko/TMfCdRKf60WrxBDk8A4e/7sZPXbXDDWpLoK6Qnl8UiU5CC0z0bACenr24v6MTycPjqh90+n9GBmsM+OcAHoEFUVOv6Z9+2N6fRYIVw4qd8SfPVtQfxLNcNLoD4+yZCtV7bk7roRhv0ssRJvG5U2+j9jJWh9VJgtx9cBvDdtec</vt:lpwstr>
  </property>
  <property fmtid="{D5CDD505-2E9C-101B-9397-08002B2CF9AE}" pid="14" name="x1ye=2">
    <vt:lpwstr>n2DZCs0HJEhJO6Xr5e3esWq82VJKIrcyYfVH8mvvacU6kUv3JDLHCjFM7lUz0orZRihbS7Ctq/4DP4LlNjai6mDcfEbdc0N2kvK5N99sQCSe0rKy2Dofw1h20d9yEnKwj+YrxOaFn1RtDXiO6vOKg0zsuRNbI/Te/u+SkETW4JljVDlL/QIzAS1eGXkRhZRGaPDLoK6i98qBAp9PGh7I4ep6ytzKcuYwQ2EOMNfr6CUxwZSIu4bMTClFNc1PQzW</vt:lpwstr>
  </property>
  <property fmtid="{D5CDD505-2E9C-101B-9397-08002B2CF9AE}" pid="15" name="x1ye=20">
    <vt:lpwstr>zsubrNOoBc6rv9Y48lApl/U58q9dgyTODQ382eg5D8xppcXkUUo2w0tKUwKJJryMaYYiBhwxIClosEBOzjo8s169DUpIPg1ZFs5DaQabfI1N85xT0mQDuiQwDrFhB/DUCyL/k6wSeNLoivYnJIQ2tZCrNRUAyKDWJvQKFdeURZRFzRzbEroKMQkB3IwPQOFf6Csauk5W/PvcWMlxgYYVo7/YmFsPsTzolEsxDGCxTNaCtKZI/cL4UJ7R9pyWAwr</vt:lpwstr>
  </property>
  <property fmtid="{D5CDD505-2E9C-101B-9397-08002B2CF9AE}" pid="16" name="x1ye=21">
    <vt:lpwstr>5P536hdjB1v6zxWJMn49XywNa8Z3Z1oCs0KYm8ShhAzf7X9cNOzJLjJOTpwYm79rprJujkRQ9MR98sU1W0dylc+052EdIxX4moh3k5Gt12eP6k6JcrFfCZJrqy+Anfh8tGvkidOxwgVlNuQMi/vbInrO2dMwXhagJMc7M4BTJbyLHe8hQzBBWN6nHCADXIVG/p66LTzHJzTRGThHAgGaociaoztSQ4o+pGWfGJOtdlMcYfwue3nrzB3Pdn+BEWE</vt:lpwstr>
  </property>
  <property fmtid="{D5CDD505-2E9C-101B-9397-08002B2CF9AE}" pid="17" name="x1ye=22">
    <vt:lpwstr>bdWTv5yUE6xLejw/HBdXngEhAKHagtA6WstfeMWAE4oLAVWCESXPBjxBCf5pYzvjMMr4pmFz+3/FKmeENM7ZtR+fbL9xd+Q3NJJPYfC5GhuRh7JdFsajJeggUSJLfcF944xjv7/vEsWvbp7BBI9yAK6U2TscsvNtCU2JHIWRwgMr82qQL1fAeRE3c8pkyzp4k9FDuV+hzguHkGfdIKRvcKRmaTtXz64vfvghc4vllnH8kog2ZU/5irMbm5Le6p9</vt:lpwstr>
  </property>
  <property fmtid="{D5CDD505-2E9C-101B-9397-08002B2CF9AE}" pid="18" name="x1ye=23">
    <vt:lpwstr>OOXnJbH3Htzo6rSEU/99awKt78kkm2rTErAlT2ivyaDKe/H6+mjQTbYIz5q6vj9zhKK9+qB6kOo4eDaCcJVCnw9hYAlD2C6UCzbQGTF68KsTcMK3wy9vmLsLN5DKVzJkpXI8jdn0nL9oKSLJuiPZqsdkp1dW3zChx0XMfvdAuddktrw5uGcUgfMNHLK6x9vyYLri+KfGF04Sep6SSpvoMBPsxaZ+uuTS52NOycQJl4ms+NYywYI73m8du746U/C</vt:lpwstr>
  </property>
  <property fmtid="{D5CDD505-2E9C-101B-9397-08002B2CF9AE}" pid="19" name="x1ye=24">
    <vt:lpwstr>GX4fDEShvQh4CZ0kq6AqFqlfvFvPF/emXRfytOQHDS+wMlI9U/ofr1kYJBNxvN2scWw9S8sPmirgYxGYIT/Qr7oagN2RgQsxGSaIvxOldbtthDHuVfslBrOjb+ZbvvlxckCbQ7zYEgJbeuvP4OnAkH5eeI3nDzjipk79jHKcjy5TMnLR5vlm6Sch8ghK71EK+v1gVu9PCRzDFPHpRQmtO3fugRSTXk8QSLsaBs3I+Pdhp7NHNjkrXIHCr/g/KnF</vt:lpwstr>
  </property>
  <property fmtid="{D5CDD505-2E9C-101B-9397-08002B2CF9AE}" pid="20" name="x1ye=25">
    <vt:lpwstr>bnpcRZ2husu2oXU8R+S/CiKwcMzBHF3c++Bz+WI0TuNOGeuGDxwujXJNoidKSGrOOtXZeEBQhzZOeCJMCewYEiN1sS6Lzu7YryV+zXtVIture45Qh7vMP2GF2JJ3D/AtdyOegLPp52o47SRAPefPhOLquNQmKczRN1zsAr8YBd5w+XaoYPnCkaXX6sV1U0UVK/e61yQTwBYrgfwzTosMntPAZCa+1UU3xqwKBvFGeUogTTpL/875Fjq+Kmd6MBq</vt:lpwstr>
  </property>
  <property fmtid="{D5CDD505-2E9C-101B-9397-08002B2CF9AE}" pid="21" name="x1ye=26">
    <vt:lpwstr>Ab6SuIbvN1eIt7bhgDH2Kp4SO9jTd7dAQg6tMHgn6O8Rf4xS8f8wZtRUCgbp6gGDFNClOGAEq1SeZ5r1Q3Lz4a1rOTlWkoLoRlCtoGcE/5FIbnAOBd/Ot1RQZMeU1fP0cHQm/nIWmgiCFb1uZ+4r7CGkoNpXTLOj7stexLFpKv+xsf/R2rRYd5BbJDL6p/q93+wzxMca1h+LyeUgpBwaLXZHUSB85VsS1JAXjJbsLHPjbIbuUaCkGszkZRAMOvl</vt:lpwstr>
  </property>
  <property fmtid="{D5CDD505-2E9C-101B-9397-08002B2CF9AE}" pid="22" name="x1ye=27">
    <vt:lpwstr>uWavbKa+kCq6LzDz7T9RQHrFzWqmGaGlngxP9InJSLDeamRVRB/ZPT0C7RAQmy7t4IX4ZEjPKA2Kh7+hZmn/clYZlcCsxDK2Fk9hhhA685lJUYjqvm4Fkx3elC53AjMLAbRLc+lGl7c8UBNEo97cpZyZK3ozF20AKhygBF/ffy8661KADDJULuWARkKQ8jBJR/8TfDj7ZKuUxoyUlvrGOXz3b97rFaXRHJsQbFlg9c4AlPVHeY3WVMxyH2i5BOp</vt:lpwstr>
  </property>
  <property fmtid="{D5CDD505-2E9C-101B-9397-08002B2CF9AE}" pid="23" name="x1ye=28">
    <vt:lpwstr>x0ywF3GaEK4Xa3zy14BJlaSBCyUQkPnXlm6JEnZ1XtBvEPYCeONztPX5RFdGithccobFOsv9KoKi0wr5yw4G58gcn613Jwx3+wEJoLD7jv+VXfcON65XhlJNf4ewgNEytW8exz+VjSJ4FxCJ2i72hJBCYMafliM+NpIZZLYWgGCXDkjnizT1aICcYDwCQ2/TPmFtLYTSI4+2wrUsBiuv0zAaOH1KEFca9d1wckHaHLAT/FE9+GcHQvpg3dRR0+e</vt:lpwstr>
  </property>
  <property fmtid="{D5CDD505-2E9C-101B-9397-08002B2CF9AE}" pid="24" name="x1ye=29">
    <vt:lpwstr>p7OFACEBHlQJi2WSAZao7FL2ytgiF6e0Yjg9PZ0Jt6sAxAJ8ekqFgx5+Ne3tFiTS/aYFYb1rC43wrXgJM8FOX4o2ER0rAtR8mc4D/VLZD6VCqpefmOzIDgxMTygL+C02OkGRKXWZ4RNdUCOczJBuaCfluRRPKUpkGx4XZu3kUIa4r+tCB8zfDkXu7ubVnEJRc0AoC+1GRONFYyFA8ShdhIDdi4ej0j8+B7DLBHOG48k6u6Zv5i1qFPl7bjD+dri</vt:lpwstr>
  </property>
  <property fmtid="{D5CDD505-2E9C-101B-9397-08002B2CF9AE}" pid="25" name="x1ye=3">
    <vt:lpwstr>BjzsgxZ2TzNoq1fTlsMTl0AOXE0pcowjlx/mF2ekLF8FwiqusIvmmSU1Pq/b4EEf7US2dr266BQ+V4R0NCLXhjT1J7LFWtGkDukNAWZmXqIbGfsd4OtrmzQxmXH8ypO0vZrsYFv+bK3i3CueWIewMlCBoqmWq6dZqOZaG/RQu0XcJoOhdG5XUY9+NrL3xm+c1OVnOFfz1yhKO8g2I4CVddw2jnWs5ET+bHi8PrsnM6NFrsi53LAh19UAOlTP4jP</vt:lpwstr>
  </property>
  <property fmtid="{D5CDD505-2E9C-101B-9397-08002B2CF9AE}" pid="26" name="x1ye=30">
    <vt:lpwstr>7fNsUPBqneV4tl9KjRj0WP8D+wWadCiKYI7hCsO/J+mjz546ru7/bE9WmiZG8BfRTW8O9TXvIx0ycY8yODe3uRdctk/lZKFTYGuuJknbCKKguO1jEARKHZfBAgozC+G3+xbbRVbCSfH71687QB7eegWUaDI6U1rtoczQafrZ9f70s9IB3SW8cl0k2P9wbaH4ypcGB1npJF5E9rICOUl37vMrd1+YSLHdem05ZYdn/y1R47Xhe1qA15fxR4KQKqK</vt:lpwstr>
  </property>
  <property fmtid="{D5CDD505-2E9C-101B-9397-08002B2CF9AE}" pid="27" name="x1ye=31">
    <vt:lpwstr>QrulO1wOsdu7SuuCAAtINpQEqt10jmNVfIWt532q4O9DhdA/RObHrwz7d6eVf95uu5OPWMs+J+wPhPOVFQl8fqfu5mMGOi8oCZ/SQ7B1K9jcVtZC4HQIiLaWvlPwXk5m9k136Nu3RRybfpsZYCfurWt7mc18WzShCjVH2T4WUORj6GYo4peQwOuS56vNioZHdIyhPcqeQJXnj4mEQQcgChKtgtuQlxLg0FggpLUL563z7iUgJF6OujLi9R9JV6B</vt:lpwstr>
  </property>
  <property fmtid="{D5CDD505-2E9C-101B-9397-08002B2CF9AE}" pid="28" name="x1ye=32">
    <vt:lpwstr>4wkTzHpP1X7BlM57TDx+UW6NZdDz3ftcIKLxLzIW5Zk2zb6DNh3ncmHTCgua6Ywqch9lBb1nLiMxSLPg+bDMwUyLpJ0G3IoWtoY8pc8CN7J9eOfIa325lutH0+DDz3WXQ+eCOwLhRLRoY3T9cWv0N33nUKink0YNGt84223lLcTDEMasRGf/rAARWGyeEusumrGWY2QxDHOIKiv379Lbialm5qyyZFUgpCubAbgxYI8W+DP+S2S8il98OmUaO2Z</vt:lpwstr>
  </property>
  <property fmtid="{D5CDD505-2E9C-101B-9397-08002B2CF9AE}" pid="29" name="x1ye=33">
    <vt:lpwstr>N/jHCfYtX2vqpptiyu/7gOyTix79f4frTqkudWj3J8wBeapou3VEjfuSvI6NVzjLLFey/Eg7zgjisiBOKyTlZ3KOm1fQlT7E9G9L31ZsO0K9V2Nf7J+WkS1ZK7Lj+MnowN0AjF7mzsLdoq4cNiiHHBnWM7x2pnkX7HjhbZTTsrYT4XA96wunQfa64Z/Ad/woZLFlBKOpHR3tABVZgHRW5eMKuys4x2OPZVgRh7xei73FBMRmdiswFO7hQ6fM4KN</vt:lpwstr>
  </property>
  <property fmtid="{D5CDD505-2E9C-101B-9397-08002B2CF9AE}" pid="30" name="x1ye=34">
    <vt:lpwstr>peN85ZYylXpn4OSzGC9TfC7SH0hFJUNgVmsgo/3eus9s5GOvIZEPcXqI1U0lyGshXQJ8sCLvzOltsxauIG/2kBmyb40WUd9lNjSZu7t3UfpfZUEeD2T738DmxEE989v9apR24WiCOKNHeDMBARBwWRXCRo42T/lEOo8RVofh7W/T3R/p7Cypp8wPwIyjx7LR87EOsPY+VUyi+coBITfSeiBCNBTqRwR/3bnUECk5ZXUU9iG/V8vVQOTp6MH64F+</vt:lpwstr>
  </property>
  <property fmtid="{D5CDD505-2E9C-101B-9397-08002B2CF9AE}" pid="31" name="x1ye=35">
    <vt:lpwstr>XBQxeqzINFZ8NneP7p1KVHH6v2bjuoEeDdDpUhnUJff5+3l/qL1CBDGJG0uHnmQuXdbKHc6N0g1FGE8aVpj09c6e9ZD/w0tNqBsApaLudrWNSjf0OHZvk+ZJPUG5zHRPmzrF5bHhKLOS8ZIQni5+zPnwNRwG6Tzuz0Qh4IIRQ6uFh8nVoklAcxnWRBboNxuVVAaf5s0xajxzZ1YtcgB5uoRlaEK0kLDMpA4fPf92/ikf69etGfX1Acgd6u93uuv</vt:lpwstr>
  </property>
  <property fmtid="{D5CDD505-2E9C-101B-9397-08002B2CF9AE}" pid="32" name="x1ye=36">
    <vt:lpwstr>ASwCVdR0IDFO+/5CBzxKvv+EIwAl6BeW3eWYZJ8hnExk1tcJoObsXO8eIKDgWVmwyAFVVSJBRIoK6GJVsfDum97+dugFqms9deozaKwT5TVGoyXgzjaC6cisrYKmI5Hagt9GHaOecfzACMrAi/wAoMRBx+p6fYml2amibVqTzr8EN+zsj19PDUrxjE1dGqIoOVcglawT6BKU3zjbzRqI/Xwch5WNk2lxgkvAL/igyPK32eBYpYQcKJ23nCNsy+C</vt:lpwstr>
  </property>
  <property fmtid="{D5CDD505-2E9C-101B-9397-08002B2CF9AE}" pid="33" name="x1ye=37">
    <vt:lpwstr>cgyXcm9In8s1Nr01DfMz/M7FZuyIOTan1HkfGqMjzZVqx/TSATZBgDHmZllxgX+85gMJIBpGN7CBFIBJTqzECch66gVYT6/qieCE1LAmeoFePnPqV0Z7whDX92r7j+6X9djMtV9Lk+GYkAi+qVozq+8F/Wv398YIbpPbDUDXoTvMxYvaouH3pjx69ukayoLkhG2rBM3q1nWjOoTdj4q4i6e/0UiqhfFoC0YG4+mrQMZNxexSKxxw9S3860/bncl</vt:lpwstr>
  </property>
  <property fmtid="{D5CDD505-2E9C-101B-9397-08002B2CF9AE}" pid="34" name="x1ye=38">
    <vt:lpwstr>wmchdj7bcTVnj2pwjfbK6BUP44YHYc1ZTznqRKdcjJ4fzIVkzLBSY9TTVBPBspHvxa7UQNXR2mcN0Tv/dMdT0guLXUhhe8qb2TXsJS7J0ymdt0RyWNlEzCDuXQXXuuLfzF8ccUmBZe63N8i/mRZwEQ5tR4lhBiDt1/M0s9p3toVdA1y2cyttpwiNGEJOr9/6azjO8Hsq9Qa+z4Atgg8UzKK4fs2ka4rD4WWMa/UywLeGWEqM9c0TWmtRs4lyTRe</vt:lpwstr>
  </property>
  <property fmtid="{D5CDD505-2E9C-101B-9397-08002B2CF9AE}" pid="35" name="x1ye=39">
    <vt:lpwstr>VIO6E+5WhUHR/2tZHPiHP/h0pZ0S/HILX+7icayc07fAkFm2IHqjgxJXVLdI3v0sKeueBmiaGwZAK52yRuiQ+fbO1gexKBhxeS7lo+xpZH8Oqj1kBAYBAv6A4dJyf1t/AERCIIXiooI1QzOpka83mwzEfoH7MHZx+9GbFtTSlHb5XUrrZZqCh8kEdSfmC0nkc8IdTBaD5c2HRSxzT8329ksAWCPNgdYoO0W6LO/c9vqzPmqVWiLh63Wy1J4LP9h</vt:lpwstr>
  </property>
  <property fmtid="{D5CDD505-2E9C-101B-9397-08002B2CF9AE}" pid="36" name="x1ye=4">
    <vt:lpwstr>1F2bFWXkKO5M4zQGXPPStzD649OGZYynmA3f2NoX2S4RS7UkwOXFwVF23hFcm7wlLFytxf5U3LxIp+DAzXR8S1lJUs5wGALKXKoy/gIon32b8/EV4xeBPzR+XA5fNt3cybKPhcZjmK7+RitDTCYQY/zStV7nte/yEYg4sejBoPmr09JdIaOwlllAPGm5MvZvZ9jLvvNAoqr5vDiB3Dc5JsXrZjjsj85B7e+PyJ3uT68YSUXymY7utb0xjkhDIq6</vt:lpwstr>
  </property>
  <property fmtid="{D5CDD505-2E9C-101B-9397-08002B2CF9AE}" pid="37" name="x1ye=40">
    <vt:lpwstr>9GWQECOwJM/Y1dzeECKI9LbAftftiku0B9VVPRBZoFANjec0CXT3vwTUxI9JftsXc1Mr8CqTKxtJeu9f9AHn/pUS6Cs2cHLe8v+bJKCdCUWFUFdh+pX/EOiK3tmM0S3SMYF4yop28d942xKqjkFlYzTryiotQz5kuoAY7zfyk4DXQZ0PqgUfQAPrVux86m9hbKE7z21WGiPP+Vbrug5PXGwdkkcKn1prPAGwmLsgKbX0OF/fCZ+YglYgaRzwD0g</vt:lpwstr>
  </property>
  <property fmtid="{D5CDD505-2E9C-101B-9397-08002B2CF9AE}" pid="38" name="x1ye=41">
    <vt:lpwstr>6coDB3AdmxvocPEav45Fu+lkXJDS7Wj/yPR+YYXY4QUJg4pNwWY3ryg7HLmWGXkLQ7915qxQLjc1G+h4l4WtmDFMXMtNW3x2SkdFE5yKGdl9kmuuNOja5y7KL54+tnz340UtmK4P/J1u58EkaqU/9pzpUq2XPVsD9i4kjRXrdYjwhKUC1tgdgZi694lUEHkdH8n5FxtWlgepml2VS+Zboj3rMcsMaKwGuB8R5r1XRzE86gOKKK1GRZUWHYnWzcT</vt:lpwstr>
  </property>
  <property fmtid="{D5CDD505-2E9C-101B-9397-08002B2CF9AE}" pid="39" name="x1ye=42">
    <vt:lpwstr>GRy0m656+ooJ8UNr/uTkSQMmbLG3pMmzLvImwC0aJ1NA9EfEiw/l77WHu6h+MmDRTM37IVpk16KLyIveKh0SyMZJfevAvrO6QQ9F1wlZ3NuRaLWurzI8M3zECcFH8i79VXbU/xWd4rzK5qaJOsYea/HVUFDjTCLqMokH50RdGWAxiuG+oHtQvKnLZkqisiGXU9Ps4H8J3PlG/xikWqbURWo+t8MB+AQTHIab1/IEZQeEz0nUUFJnT83mf/vYpmV</vt:lpwstr>
  </property>
  <property fmtid="{D5CDD505-2E9C-101B-9397-08002B2CF9AE}" pid="40" name="x1ye=43">
    <vt:lpwstr>1a90GNdKyLpPUfFcEb0ia3hjpBAU0AyJ+2p1PQp2lZ1ZWuMnUyF+TFXJYY4vXgX176MQGA9kX/T6y0pMlppM0A0ySzqfGuo/bM42BbxlYtUUa+VWwl+HK7D5R34lm4X7KxPitmq/o1XQpViv1mnt8iadlGk1D8aPsphBqylRgcjtzza9F/XeTyqSwJCdW50tdmfmQeQsX1jg4c9+hkmQYtVxe4P8lyD90HtitQyqI/ul2I2tr9hDkog3mqRI0m/</vt:lpwstr>
  </property>
  <property fmtid="{D5CDD505-2E9C-101B-9397-08002B2CF9AE}" pid="41" name="x1ye=44">
    <vt:lpwstr>V8+dVnUPeo4HzBVwgBvoC9wchGBDg0Bl1cxrZQRzB4pMURNqylIEVRuwclJdB2a0+meV0qdfOhA72JLx4gpNtBSLOY4FErhEtUVpClwL5RRZWQSh3JBYytzARzJ2+s1yXs3Ki2rpF9wqzBFokaEol+E2yzHEIeeBtvB35+/WODSI4DUSXnVQCr+mfWGi49XEeYKQRKI736UWj6Xu1DQsLNZDWrm9RQoVb1BNFg2aLI9oCAotRe6phBHZ7SXch0i</vt:lpwstr>
  </property>
  <property fmtid="{D5CDD505-2E9C-101B-9397-08002B2CF9AE}" pid="42" name="x1ye=45">
    <vt:lpwstr>gDQIHB6IKGfaHjSodFWz0p8iWYHRm2AEbXV6Dsf6ycE1IN/uJH+wiG9rVF+r2llBtnMvnSzAhV3eWIDX0MVIm9gkUuJo5rocd2ZLth0n0Xs5M10R+cfl5aZKvpSA2reU5TO0gYoUC9h8l4CNNwA0SZ3htuH+0tCmjhDfMxSKgR7HvkZPz0CTUk5z+4M3wjzgcLs/u8mUwGfVw+hkK6uH15AvseEOQ33nnEZlrHbEDaGN/c3srEassnlwDqvnnp6</vt:lpwstr>
  </property>
  <property fmtid="{D5CDD505-2E9C-101B-9397-08002B2CF9AE}" pid="43" name="x1ye=46">
    <vt:lpwstr>nVrPnNQsf8ygEU6H0jjiotoS9AAGfLs2erPAl/t/C9OSPAbim0pZ61PK/6B5X7UJ00VQj4AZsh4nWQBp/Jt6kz3/MZl7eOO4bhH8Q4db2lB7Gw6e/kFB8MFldXLiHZ/obhFW+jPT4bvwvJnDyX33psIJ0LE3jBH4wRfPPv3phEwdBeufErpIcd/S6wBvWAZz5pem378B8a+8tmqySlq+5TrydgLO7ys17xGhvvb5S0llnQCVaNksPLzHWM6XcVN</vt:lpwstr>
  </property>
  <property fmtid="{D5CDD505-2E9C-101B-9397-08002B2CF9AE}" pid="44" name="x1ye=47">
    <vt:lpwstr>UDWniZDMNznK6q5ZKuEG66CO1HameMcBQaN9ijaA9f2W37EnJG5MdkYs4arQKC7M9OhQfQLD7Mkfeh2vN8zfDUH4NrquCT6HMmkSxx4ZK0W/4koOKi7MGFIMVVDgn/uGF4lVXe9SgmCmKs+MbD+S4eywe3FeQ0lT5Be+mMThcmYoQPUNlAKmv0GEv/N5lpxxoIbwwOG2cm2EI1jCVI68vgK8YM6tLtqf7KMC/aSTb5nLwCNAd2x5aD6/H3eqTR6</vt:lpwstr>
  </property>
  <property fmtid="{D5CDD505-2E9C-101B-9397-08002B2CF9AE}" pid="45" name="x1ye=48">
    <vt:lpwstr>HhQhg1jWDqvwBXP+PmnNjQdy1FP0EYFoJ/xhwP1HDJ4r7WMdQH4Y72kWnwYvIqdGbUnqBazKyk9QJhKG7Li69c+fMNG2e/Z1yTAZ+fJSt6PYNawYmv48AoOik43eTgWAoF0XUvn45zX2MI7dNvyUhW6o6FnDejiN80qpY3D0gWvswmIemeisERVBgnaD7KO1zFNXYlcj4s+N3b+CUZ3v9+H7K028t9KRht5aekWmd6HbjTE79BeHy/cTOSaZy2d</vt:lpwstr>
  </property>
  <property fmtid="{D5CDD505-2E9C-101B-9397-08002B2CF9AE}" pid="46" name="x1ye=49">
    <vt:lpwstr>7lvMZ8IIt2ZVMuL9S/10bvfv69DfLeBSnDOI/cKIsWUqxJ1WCI8HAFXNOf/3sgiHEMCuT3JYDxu0fghRP42y6DkTk+LPv4AvEdWqe6cnK62v/LWFvOrOjNu9CeCO/zLyO8byO6AkH56WbSc7pv19907K1Ae9lVYUtJrtgSJvkiLMbXpzYYEiMF/mETwv7GEukwJyJwX0BqArlTaRbcVkWFvQgdutb1l142sOt7KiwpKHKHKpn11VYoeiv7ro/v8</vt:lpwstr>
  </property>
  <property fmtid="{D5CDD505-2E9C-101B-9397-08002B2CF9AE}" pid="47" name="x1ye=5">
    <vt:lpwstr>yu2lZvJM0sg0R161vchW62AXniPPaMD23dUx+Px127zTgHHwVc1BXlWsS1C6H7FxiYAizEiV2DwbfZrDmwwS9Kfw6fWQ/07sDNAufkUTXj5Jo+uTA59mM8rdLuahWIP6ylKGxC1hmZw5Q/9qr5l8n/kNYIFUUe1MJmWQDTVH4ksJ2/dsorfi5R8L5ITS7/AosmcMw17TAsxQgiiURCYkGG1Gy9W3R6F/d/p2QK1csgSIAECsV4GMkDZ/YcnsqX/</vt:lpwstr>
  </property>
  <property fmtid="{D5CDD505-2E9C-101B-9397-08002B2CF9AE}" pid="48" name="x1ye=50">
    <vt:lpwstr>jKhOQVIN7SyciIGliF0ouTEJDOc/GWXNvWCtLe1ULYn09941NHOwAPD44W/Q/v3ptkHN3pqT8bIxiAEMeec5X43v0XUPOiONaFx9Nf/Jd7EPFnX/jfF7zfhi4jaf5tGZCav5pWiKiLbCVPt2blP6XSG83RnlUH/XYRfz5zhYghHnY2CR9G1K5rGnbandxJLqipw8kWzhPRH1Wy0j2dLksrOAXUP9l2MSWbXdquU72XlMFcfRe0bhcaKBlRL/63A</vt:lpwstr>
  </property>
  <property fmtid="{D5CDD505-2E9C-101B-9397-08002B2CF9AE}" pid="49" name="x1ye=51">
    <vt:lpwstr>Gf/5MgVJd+0rNPxIQt7UxIJ1eyydvrwFyeqtgLfjJxy3QQbfvc6x/grgaxm54WbuUz5qiEYuDZXfVF+D07bi0B2VLKgDO/v/sPddrauNvuVTYAlVRERaV+WlOSFT0A7FciHOZVmXJ9vB3hGC/HxioEb430pPRiK1nu8npwo1krE5YchDPNAgnc9pQ1XP9vC5XG5NrZRfUy5qm2HgnsrlBpT74c/m1JJAgw9mv9/gAN+K7RMyJcYbfXoUTShqoqS</vt:lpwstr>
  </property>
  <property fmtid="{D5CDD505-2E9C-101B-9397-08002B2CF9AE}" pid="50" name="x1ye=52">
    <vt:lpwstr>khhX+rMqc1bIj8juFdHfoydkZhCKnK6ypn0A58GlbJBd0EX05Dj52e3iTctm5NNvbrCjyKPU4e5bmhH/TW2k939cJhg/47nENtp3wo23Dt43CZ7zC6FineN/wHxkNEFPYOtr72J/lVBIrRGWrXpaI67gB6vgkCpZbe2bngXNlkt3dmiL/pwByTWCJcev6USNPbjbiJ8Gq921F79ytppXf5rhrY4nMMcPDf3yD/kxK+Bdjehzf0vSM+kOVQuBFfT</vt:lpwstr>
  </property>
  <property fmtid="{D5CDD505-2E9C-101B-9397-08002B2CF9AE}" pid="51" name="x1ye=53">
    <vt:lpwstr>T678APlUiWM0nFxEj5TPStR/l7KUIZyCx+mWKHXGVlTmkXPbavrrti8VG0hePGWLXqQyiaRAQ9SgCSI224wLRiEtEivikmsfj6dwS1H4t7BVH57lAJ+U+VIMAg1xINyZiJAhwAG5FVDCWa1WBqNMKIwSAHIcjQmIIs/7NSc3MFwuKtUPvYYv/9A6a5VZkoXE54Bg45GjwUfU1fiHqrxqHDBRYsSCdA7bE2IvQTAnyOtq8my9p04jdUyML/HqTgJ</vt:lpwstr>
  </property>
  <property fmtid="{D5CDD505-2E9C-101B-9397-08002B2CF9AE}" pid="52" name="x1ye=54">
    <vt:lpwstr>lykE86h3AgiAux/BufHYGNICfQrcJt5IgoIDgxzLJ93w91W/oNrJIV666SDNm9f918apdm6/loP89MIaymUyqVuUFNJGmM1l8ulZaJfLhRwvaaJDSm91wC8laIlO5msIUOqeHNMCbtuuQvlDfYIubVlI7rzdxuYYfG7cTFpFVdtzlJ/JO2F4j3cgfFKpLaik7qbaB6U/R20IRxTq88UeHfGtznXzv/Ebl+EsJyqT/w8etV2nb42rnFOpn3rU5mw</vt:lpwstr>
  </property>
  <property fmtid="{D5CDD505-2E9C-101B-9397-08002B2CF9AE}" pid="53" name="x1ye=55">
    <vt:lpwstr>XfvWoVniO35jh89bJLFoCvjUZAS/fPgozYMQRY9XE1A7LBEY338O3vysn/jg8k4y0+f/nVjYUODramWL6SIIuGdxQEv9cZfisV5q84kOc6m/mUG/vnbS1E2q0SyfDEqQZ+TceshbFh08e+8DvzYFCUt8Id5QBxhpk2mNlZFwIVaibFJHVKXLp2/AGtdbQJAIfMmw3D2W653FVP1pJ3jtz9/NJd2Zqr0GDP/TE3RFEgHgYfTcrpFU/fRtPRF6jI6</vt:lpwstr>
  </property>
  <property fmtid="{D5CDD505-2E9C-101B-9397-08002B2CF9AE}" pid="54" name="x1ye=56">
    <vt:lpwstr>N2aGwvdM0gt2p8MUKt3X//gwtvVQYu8XYljYBRvNBYACmdcPZnbMmFXB2MYuzus976Xj2YXLitfxb0sqYEL/KodzL7O1/iQc8SqXC0ye1Q5O9r5Iny/vbCnvGw2N226q+Euaym7SzTIjY1u/909mshhM3fKRIgi6gkYiOLX6RatWU49oev9jz412PBnriw6lIrf6QaE/LBRi6Y+9nM5vuh1t5YnXn705i65se7dBIkCr6eFQNXLqygYPel1wret</vt:lpwstr>
  </property>
  <property fmtid="{D5CDD505-2E9C-101B-9397-08002B2CF9AE}" pid="55" name="x1ye=57">
    <vt:lpwstr>nG2W6TvS4p2L6T18+dI9f19SpP9n+efuSQ70tUwgcCdXpSMpvGL1+FHl8K5tQ7AenC6ZfyiuioeV+2c97MgxL3MPcFiChQ2PwdInFRHryLAqGhpHDci8MKN9PECcQlZnsp6AYI/l4VmJGsz9RH934MoeJeNJlz9LL9HnbRzwcMdDPLGxBLQSbGLefPKyn+AOjI4oTDrrF3uPtBWugBLKJ7HdMxVH/Hcg50HvivD8cPf/ITebvhD1wqz1hP6nJ2D</vt:lpwstr>
  </property>
  <property fmtid="{D5CDD505-2E9C-101B-9397-08002B2CF9AE}" pid="56" name="x1ye=58">
    <vt:lpwstr>IHu8umEe6xsZVYr9tdMl00Nn/X63f/2XwVF08e1VOQwd/DmBviAlN2QBVqEBu75K/DoETxqlyNDGtzVKWK/QWa/Yls5ZRkfAbcmFcdwjcJQislsxkiiDehCvvqhOGmkOK3JZsnsSIMmGfjrGxZ1gK6iM8/yr1zj+AMP7JjZQjHAW8FshHF017gDYvtZhuVobXo8ik8ctplD/mEglKzhn10pk1Ror6gzPY7QncMJi9F/ebYQVP/HmJLOUOaxE58h</vt:lpwstr>
  </property>
  <property fmtid="{D5CDD505-2E9C-101B-9397-08002B2CF9AE}" pid="57" name="x1ye=59">
    <vt:lpwstr>3om+otXZf5HskH4y+aKDq5uVmMR1ylsLh+D2LFztZZPouKa8PET7OLk16mPWK9pyrDgn/iDa5uSlhTt93g3miSlLwLOSdth+3utiQ9J4co22hmr4SLKit1ciIalfo+zIxJmBV12jhHq3pdh+P1tQsolDXTeNVp1YUHZWhufaTCRauYWg3CYzCB0zjff1+tn0qX7l5h/8pC4K52onNCusGuAZ27iDb5PcLMgQFtw0Zuz2OnV/NSAa/mqpHuEP0lW</vt:lpwstr>
  </property>
  <property fmtid="{D5CDD505-2E9C-101B-9397-08002B2CF9AE}" pid="58" name="x1ye=6">
    <vt:lpwstr>YpIFqX0UydUXf1c4I4ZfaFmwp9k70RGL8LLhTDybsSPGQIUG2tdwtmppVckFubOOIjkE3E79TU7wQzdvOkpsM9i9yQiiSJlK/EVY9D7xL1cp/KtviHcyyYhWLhzkOw0/TzaISzK8Cfj0gUP/NCBSxGB3MyGgrnBPQOtqDSyGv0i8FONtL6llhktaaCeMvRtl5TYWWmY6Mz4ktTod3Qtjf2PXoliLg74wUEiXb4w5n0VMnFKu8WRNf0mVNyupBKp</vt:lpwstr>
  </property>
  <property fmtid="{D5CDD505-2E9C-101B-9397-08002B2CF9AE}" pid="59" name="x1ye=60">
    <vt:lpwstr>AnueMCmgx3pKv4973dk+dtIaZfBlXdM2hUMUmuDeES6nemuuI6DCVQmllyPUKXddecE+J6IJmdFR9RogghSVvvHKDAdlbsJG04Ws3gDNmhyV8xziinhde3ag2kgNxSYbGSBuEESvD/nrLxUk2r/fHVJ4Syz5IdR3d6/w7ec32uD5zcOVc7AqfqSFagDi16qJxQ3zzRqdksqT5RQR5lroq9A7+pebSWXKGkPbawqX6FXyUB/R4beGngJ12CP5uXD</vt:lpwstr>
  </property>
  <property fmtid="{D5CDD505-2E9C-101B-9397-08002B2CF9AE}" pid="60" name="x1ye=61">
    <vt:lpwstr>I3G9I+C1ysqwrLskX7IIhAqO4uylFlIakZRuFffRKMvqq0GHBfa6jkHtLGoh+NHqpbAEnk1PL3qOb0IrEFMrleYxoNi3+vYbPPj/QiLwo8DufdNIhzi3zShjODHsKeakuz3qcKFJBa3I0+qo3Vf+kgMshdNqWx1hpsrGV6YdtO3vD0GuLra8A+ItfrWWLYY/hPzD1X9X2HVr/izuVUPvaoLcoYF42mVZbRNjcKxZtJejUbrRw8JDgGRDHBwGFT8</vt:lpwstr>
  </property>
  <property fmtid="{D5CDD505-2E9C-101B-9397-08002B2CF9AE}" pid="61" name="x1ye=62">
    <vt:lpwstr>diofJJcNhXZYkSa0+3hI0DzbG7HbN6FQOAV/SxfWiHIrAh/jMbA68up0wwaGnUh0ORMZJtTMeCaKQoF2nOw2JgtRPWaM+SMGa2Qwtk/F0m7UvYBKlZkdb6uD87gvbU7ywPD0FBor7oR1KEsM/4mYG4j1hYO3aRgG5rUIvNPIJ38Oa4lOB75g8/O7C0hiIDqj+1vWdRBy8GVdtICwT2IxUxpL+upeLysC132cWLSwN1UghNqsdzwclmxuH8YTN7P</vt:lpwstr>
  </property>
  <property fmtid="{D5CDD505-2E9C-101B-9397-08002B2CF9AE}" pid="62" name="x1ye=63">
    <vt:lpwstr>ubLCjhFJ4nZdXWrZc8+pD6x4pYSX8NWWWnmysBYTRcKLY2Ol7PPi9QecJADUCmfWrKYxpXwknEyEheX2NxZaZZm/In3NV5vL0vY3+gCsXFNqXrMPf3VhCAMNki490AfgXhEaMu5S/qTfTZcZG2pLYecgmtMwQmEIQCYEs6OJJb+OX/pdEnWeKynnxcNfa/V7OdeAh4rWPoj0YkzO/Tq6CIMvPfSxc8VHtWbDtfc8orBlXFZRw88C6EFlxT63ye9</vt:lpwstr>
  </property>
  <property fmtid="{D5CDD505-2E9C-101B-9397-08002B2CF9AE}" pid="63" name="x1ye=64">
    <vt:lpwstr>UPCNYMaTNJPdYtEBBjorTN4RlK3gLb55f+iiWWKdT6DeGQMyZDt0g/Ok7BC5KW38ty4UAcr14fTqe6M7HYbF/uLPa6s4mtcQurdC8xVZoGFXr2eOFkS/KgX75/zizw6DjNVE4vyLg1wKr7Hvukg0/9Js5NL4beogNrv9FSjy/z9hAv2wAvsbZgF1lGLeFBMjuDKm72SbcE8bsK74x3sZQHV7hKzF0abhc8CqyYMkXoWtVE0872/CHRf6xDyE7Mi</vt:lpwstr>
  </property>
  <property fmtid="{D5CDD505-2E9C-101B-9397-08002B2CF9AE}" pid="64" name="x1ye=65">
    <vt:lpwstr>8ykDoCeDOWw4HpMo2GA5JcFUYQP9QoYsH2EaP+mlGTWTCV+XRb01LxQfG0GTLSImar5dhU6w7fO04WzmoR5Pa2Epg/IAV8VOiSz5ESbgkDP5R3m4pG/LZLTZo/heyQ4p7aVWLQlEa5yKnTdKaBjesk0VL+kBhz+1wXfktI6AKJFug4ndAl4mdPR25+hJTT7Hrt5IkquMjg2ppj5v6K87G+eVcIDuMU8/WISIAXpy/MnHk0HXoa9+8K6eE5cTM3Z</vt:lpwstr>
  </property>
  <property fmtid="{D5CDD505-2E9C-101B-9397-08002B2CF9AE}" pid="65" name="x1ye=66">
    <vt:lpwstr>fRjzJnUQqQwkq9AJ1AWVUHkxnlQux+g/eBIDfDxssS0w/pMzNOstB7nA0Yj9RNkzfR8950DqA1m/x3br1et76zWibJKUEpNjSAGt5S7RhrI3rInKgj7ZlbFb+1Vc1BQdnW0ioNlchGENwjIpEOlz2PcRTKkv8OVZR2A1OcX3MNEckSNcy4QK7W16w4OjC04FkZ1TYVTr6OhjTSbfxC/ox71mQs55+x/f2r4DyWJYKiKPpBBrJmqOWc40zOmRa+/</vt:lpwstr>
  </property>
  <property fmtid="{D5CDD505-2E9C-101B-9397-08002B2CF9AE}" pid="66" name="x1ye=67">
    <vt:lpwstr>nkfoHBde6+lTnHeLH3uo1bflLwVjIUAcxskFfFo5oMye5uvDCt8yLVNgXgbMcthk48ZUjH2ydLyJDq9uUb4bavlPxds7fteQ9WTP+3+YF1vZSq024ICGOAbwxWafcLluuWcmzvDOVa2zW4LF8jK/RQ8vRv8BVTesy37Jy7xIiK3IM2s/maQKLyQ6ov0nOhIWoYY/pkEN/hjPVHhgvFVcy61nNKi3zW2xCvW14ie6LqY8RvRsMzhks5k9y6eFzQs</vt:lpwstr>
  </property>
  <property fmtid="{D5CDD505-2E9C-101B-9397-08002B2CF9AE}" pid="67" name="x1ye=68">
    <vt:lpwstr>zgin+lX3fZueCK/tooMxRkAAO7LxsbYYkkNkXoMWKmOVVmHGFfWbneCczknsAxWqzgY8iSehR0SGlQcYfVspqpLCGPedVkNaGc4eIZqyOLBOMaYDHvjOsSiOll+nOKb4pNZO2bVlhHLY/0TP85HXPnJQvs2x9ZGWDG4hSOvfB3U70vHo7BFxKWADixW8CfIx04S6fbn46JYsDXFaHVfar3A4+XuGbQEZfREDzw2VDNAkIn61t8fI630vR20SPo6</vt:lpwstr>
  </property>
  <property fmtid="{D5CDD505-2E9C-101B-9397-08002B2CF9AE}" pid="68" name="x1ye=69">
    <vt:lpwstr>+Rn8fs3kSbn1vBPB8w166leTc8O4rPjYBC3ilvJTvgGqAwfVQaJRxVwT49gNpNrTxfi1XEnEteKXJXU0yNlpxjKZKfBNWt6i487C65lNaelYEmcg68vVxf1HLRL9ewlRatV01o1pp+Iq0Q0Y5dNGr0K2B0H21kSjDDG1NiDXinLB51ekaDDVKNe4j9upmNpcTjv9tgraOHmqfsoJ4mwh78da0tTQGzwe0XNb4KJeOX9uG/lI47a0q/AwI5YbEw+</vt:lpwstr>
  </property>
  <property fmtid="{D5CDD505-2E9C-101B-9397-08002B2CF9AE}" pid="69" name="x1ye=7">
    <vt:lpwstr>xWP8+oG8pRZBxt+ykRSK/Mv2Lgmsazs+cuKHzi+M3T+qGS7VCoZS3DWUyAWonx+0cQP2DljmozU8J/Z8k7w4/ua/LPOiCbbv0jJwGMcPUkPAv2qQ+eo3JVnGJwD2+Mm8qYOedad/m50+OHUmpOVRNmcSdyyCLiN/WdEmqy/AdxCEwMZxI0eR2xHGZfOBuokuHbunP/Omfg0wFzbitRAXFue5T1Qe7N2zpXOYmMJVZ4x8zoLwRpXktf5NwiiIS+t</vt:lpwstr>
  </property>
  <property fmtid="{D5CDD505-2E9C-101B-9397-08002B2CF9AE}" pid="70" name="x1ye=70">
    <vt:lpwstr>wR4xD+hL8Sam2SJ0uZCwy2Jozxc4lTMVoD9WNCfdhmTTRySza0BVZZpIiNKb9GrNJl4H9oFRMuFdxc4mMhsv42uvMBfAsVf+7TjvyTeIz99Fyvv9D69Yszdarj9DJ8sXjEV0eOUIoMlMKLb27YoHgvpQNw9mJBbfzNqG7tp4Ss6ufIgN3Zey3H20OQSQy/HdaOvUhCflDSYFLS107Kp5XxvP4ZrvSFhICNyrL5QQWalI/nxfYX0ageAVkzMr+VF</vt:lpwstr>
  </property>
  <property fmtid="{D5CDD505-2E9C-101B-9397-08002B2CF9AE}" pid="71" name="x1ye=71">
    <vt:lpwstr>Im7koxqi1ae3rDHpXO0KbJo4ELIthSEc+fLEvupieyl5pkrS3qxBPpdsMbSi/2mm9yk1faV1j/x/WM4zOYNwmV54zMDoz3zKGQFvC0jqg5oNS9XgT+eJqnycAfmQvAz3UsHGgAKXzyxIJTJxZk3OTgPLp4iOTK6jtpk2Fie2ZiztQJGi2YwBmiwDwqOoZF4TCdyvFdmRf7LI8n2u89rIAlj3+IXRq7py5tFnPpy1IycGJXNxL1U+xmvSxVZpUtD</vt:lpwstr>
  </property>
  <property fmtid="{D5CDD505-2E9C-101B-9397-08002B2CF9AE}" pid="72" name="x1ye=72">
    <vt:lpwstr>sBrrh9DjtB/6RkZZviP5GYZbg8pzrVcnjCU/j0hQFuZ4rSv4W5+Pxug9Y9zCoPwBr7BzDjhisqCendU6NZrzxZ/RzhFV8xaqmuJ4FCSScb+40foKjQed9YOPXavV1z7p9QMjOmMYRWNgKntLa97K2xXvvwl8ouAnAD0id43o0igac1zGMrgcIpWeE0BoiRD8ouhbPNUI+X4m/rbGQBTJwW7a9oOaMxYvQ4X6rCST82h0vMyMZk13D/oxbEmT7m2</vt:lpwstr>
  </property>
  <property fmtid="{D5CDD505-2E9C-101B-9397-08002B2CF9AE}" pid="73" name="x1ye=73">
    <vt:lpwstr>SHY+xjSq1rrIb1DxuO/q2VBreqxzzFakUOcL5h0sCr5I3DTfTmzhygYK2M31h4Ka5XDhcJvH5Ampt6N20TWeFWrafsWhEAh231/WAusAQp8NFkIDWPzkzY1DOW3Wj6J53kHlgiEpzSsypaSQT+QwJ7UfYjBocJMl1gMskWoyDwmtf3G8dcl5V7VZyro7PvIEXsya0548BA2k6QR7+beoH74HuhVZQEDQgQArk1rJDdJjk5DZ4fdVB2hv+kNUZRN</vt:lpwstr>
  </property>
  <property fmtid="{D5CDD505-2E9C-101B-9397-08002B2CF9AE}" pid="74" name="x1ye=74">
    <vt:lpwstr>S3T8tkQz/gMV78E0azjVd5LYGpbb47FT6uMNHEp9IHgrbkW9PtQeP9RJfim5EKrnuE9MwS5ieh/g4HvUAchZB4SasAU3fht66lWQO/i2aAO9ulH50ssx8lJ+j+IoZAF6gu+g/bR5ShGR4BXjR5PraTCqr0XWSMJujb6nz1iZZTpfH924VSldkHeGU2CyBDQMnbBwI2XJ01vZZn349xeJ3eOrKpq4sjO0w8Er/7Mir6j3xCM88BPDBOyZch9e8Jv</vt:lpwstr>
  </property>
  <property fmtid="{D5CDD505-2E9C-101B-9397-08002B2CF9AE}" pid="75" name="x1ye=75">
    <vt:lpwstr>3w3apq+KKvz++gdxzujv1Tf/jPf83p5P00KBs8mIoWIx/8JMZ3ialwq7A/JZS37dBKVumsxrGdTuczW4DhF4KK5KoR8E5NKOGbZ++UmhXoEDcbnsfc4VEVRgtYMfyv5ALd1rcM6pn7Cv5edlcd8TUmJZ1ugYD1rrQ0mFoTg3ALY3tyP6xvxK0Sbg55L3ey6hKjv0c1x1Gu/A4YGDpMNuf0U86+k8OTbAOE27xEYIFQb9kkZHDhGtBJbl8//Hx7w</vt:lpwstr>
  </property>
  <property fmtid="{D5CDD505-2E9C-101B-9397-08002B2CF9AE}" pid="76" name="x1ye=76">
    <vt:lpwstr>ZAfd+XDNIvTu5JG76WXxEnsYyGHyvP0Okwm8dTXdzypLJuqATj0iy4MbKjhtolM1tSU9/VDBEJZQSLGeNlQEXPzEKp+kUNMau1AHuIFXg4TGNRvB8xVGU5w6vmAa1S8hdmwExz6rC+zn8xJdA+uYtoj7isKSpXfBWed63Zjb9Y8xbedHN54BJMreBlLEWuwpGaA9+jLIy58u7Bccx37lm1JWEf01SlSL7ilxHZOuUFR5GzYNODJp0hpsz+tzk0P</vt:lpwstr>
  </property>
  <property fmtid="{D5CDD505-2E9C-101B-9397-08002B2CF9AE}" pid="77" name="x1ye=77">
    <vt:lpwstr>XKqSZ7HSkaqshqNSwZraAiX8jl39q6Fi9YjhvHWZCVK5qBh0Wbg/1uIx50n5eoh/CDpVS+hkLkyVfVvGtW+llxq6Pjik3rf8vfxzKNd6iCKaGUXlnsAB+1olHNQlUxp518XZWJZc7mHl1daMmCJSHTVDBWAeKaTfr7OPITHe9qVZ0EH7MSSf5+wLrrU9sdpjGV5FmlFR1KjR6lFWL4MsuV/yCkU+3H55wFcdJLkhwQv9iLORO+5903Z/zbSKYCg</vt:lpwstr>
  </property>
  <property fmtid="{D5CDD505-2E9C-101B-9397-08002B2CF9AE}" pid="78" name="x1ye=78">
    <vt:lpwstr>w9PD+NToHt7zLT7YL5uVpMQhU+0zGt6Nsde2hlkc/S/ca/DqEbi1wsgczDrmCTLQwk9CAwbYNac7odDNJ04dMSgsXhCPTGJoH7KFGETueDRGqN3zSV3d+WYyVXGoebfi8Mvl85GV5wQQuI6up58GZVS8AVsk7cjxVtJb+S9R2Tey1YrvVmqn3s0be79DsLDz1UiJ8xJuKvlZ1Hljn6pK7AhovCN2s54vx4iv4zKaaIfjdUXCbtVQhZyjBKUqDJr</vt:lpwstr>
  </property>
  <property fmtid="{D5CDD505-2E9C-101B-9397-08002B2CF9AE}" pid="79" name="x1ye=79">
    <vt:lpwstr>dxQ8TC6Lox0VnMq3ouNqjj/U6OBw6tPN5LfnVTnX5ZhcvvzAKRZ6ltGqCPHp9TCVzqXZ2gqYoDU3r33nZHfwfwAE+LZtSBVmKpmhYB7S7l6jIbL006TpqQyrU66nnk1sDIrKSRzqURNuyc4/2wj5wzX8JLHZkPD/bged37UPLmvQl3fVbqMxBok3G6YJL8fGQ5O8gb89rI5ePaBn4/wYa5wmCh+uAymNtoJQIabNijxYLkMdPOAEo65Ebrsvcvq</vt:lpwstr>
  </property>
  <property fmtid="{D5CDD505-2E9C-101B-9397-08002B2CF9AE}" pid="80" name="x1ye=8">
    <vt:lpwstr>LbhlSFNRRzGTNTuDGjw4oIykSV1NvQsI986ugQ4iacsfdpD91ibLWI4zRbyQVIJsoopl2sS4QGnYHyPYwKwi/ppciy3xRE8UgYxv24vTWoWhSX3xkfZkZKi283mOBIvpjWoVhVO2dGz/Ye7y2mJ/wqIKqUmCgdBMVoa5ySNFZnLkPaPG7qx1larFqhIw8pU2PKdIJ2qek2dtZxmkxT9C+B5LHJchu69jXWXT1TB9zyQPm2tByKiMk4KGFQaP9+b</vt:lpwstr>
  </property>
  <property fmtid="{D5CDD505-2E9C-101B-9397-08002B2CF9AE}" pid="81" name="x1ye=80">
    <vt:lpwstr>2JvU+JDKr8AEuR0zxPTQAkvN9fHzczZ9sVRlNm0qN1Pw48sl7ViByb4lXwLwJKH0/HlZi5qo3u5fzMx9PBXKQ7gCvmGfk3x9++engw3D2tvcC+7Ebp1/XVOYpt2ZvC9XeMrLgQUr49gSSP0x1TYTU8SaaIXrsv7cd+FI05EFElnYw7JTcq40ucpCDNeCevD7eMKToNDX7i8ZoLz3HAy1Ug+8FopRm/xyNCLzkd3R/J9A/KLeM99yATPzbY/Q8Xq</vt:lpwstr>
  </property>
  <property fmtid="{D5CDD505-2E9C-101B-9397-08002B2CF9AE}" pid="82" name="x1ye=81">
    <vt:lpwstr>aTQol+firnzgIWQtrNtb1wIHAD3xpjYJZYgI+/Q/MxEHpRWIugV3ytzJgzJPLeeq5CXtL+iYAfl8oBM7kt8lBOxCNjrTwBXBA7zXMydVBQOsfKSddMamO55k0kb9Vlia/iA+zIGDtw6Ik9b7l+JJuSYE8HjHYL2pEAFDkitW+IJXJXO6E1Y8zjzNasB+OKoTeNJO8AiJcWwHU2zqE1QK0E4QbCJOC8L/6PbjO1/B/2vp/1F6tKYCEbz7CVPnLjy</vt:lpwstr>
  </property>
  <property fmtid="{D5CDD505-2E9C-101B-9397-08002B2CF9AE}" pid="83" name="x1ye=82">
    <vt:lpwstr>fP6uVOOot77ki98hWlMRTuE0778nHnLjCpAzr/Mip+z8+yLiKeb/f9MOmEmYqe+K9EgLhUI2LyyV1YwPhbd+Xc0K1rBAwzILZpepPZRrVY4a8r5xFn4GpbLYDubTqAyCOxNmzl0zQDSqTwkXRtmOxYX5T9JiLcRz+l9T54jaY/hBWC2/bDKh6bwk8yN7FPgNOtIhSSlrPghYfGd482f3lSLpMCfPgvS+2mqwwsJe0BwklrSzSpooVkUP/GQK+Ac</vt:lpwstr>
  </property>
  <property fmtid="{D5CDD505-2E9C-101B-9397-08002B2CF9AE}" pid="84" name="x1ye=83">
    <vt:lpwstr>sXozhvfA1tXhwc9MPLstxcD2c0YmjR8FZPQsiKBmLgYB56DsNbHMMRtiSsNoxu45NcLQDB7Mu05kaP1PsYRb5GLTAcK73tKHPqjPaC18RK6MGWXzGIWeCq3pPPypDuASo91xq80WGLdgVja4wgmKnmj4XmEvEXNooDrkCXjEWGIL/gefsPP5OXOLFLBiVFThvoSCm1WUR8e57XgYRtFBJ9UHcXijmDWpCesG8PXOtYR6Q1USz/78lJKAGDFa3Da</vt:lpwstr>
  </property>
  <property fmtid="{D5CDD505-2E9C-101B-9397-08002B2CF9AE}" pid="85" name="x1ye=84">
    <vt:lpwstr>c1rUTGiH4H4vCvv4mjTi1Pv20Ba2l2tx50amSCa2HxkHktzcAzX7E1eRjzKGgdmpeEInvmBrGJEen95XawPLOdsvbytRWf7gdbSIBLtiC8CL/DERYmaLqleQsKeQTXnrj8ZeF3bJwqLZjcI4BjqFoSvWdqzLHKXUe9fxaEXZAFgsS6Jc2agFk6UGivW577HvnTT5Aq+GtMOtfzKpq2/niO5yPsKy0NAGiRxoLb/7wkqD/YFj9/xFabtuyGzDHbR</vt:lpwstr>
  </property>
  <property fmtid="{D5CDD505-2E9C-101B-9397-08002B2CF9AE}" pid="86" name="x1ye=85">
    <vt:lpwstr>7Ae6S3LgP2kUExlUujLnWHWeIHjtjzlE32hS1+UKCAnJnotx9E+1MGOjXJ7hVt5p2dBDx6RfmLMXZscP6mY7bJ7KxWS9QSC7KBMBf5UTaiyz/gFSmB0BD1tCv0XZD26FwkORKhbholmI41MVrb2roUEHaRrxCk66mE6lPAB6KGnwcIluRDxUVdqRltGEkbOh/wLxrWcTHzOf5rm3ChD/E7z/4V7KvUQPCfif6CuAIGavcyCKbZoHKJPx+Ld3MVL</vt:lpwstr>
  </property>
  <property fmtid="{D5CDD505-2E9C-101B-9397-08002B2CF9AE}" pid="87" name="x1ye=86">
    <vt:lpwstr>3H0VylPnJpG4txr35TEAWub87BL/yYo0+G5mL1VuxkC0xHNyNYfdSPQNzxXbPB4Aewo945Ez7vykepfnIMVMJsUZTgbwdXd0gGeTtU+NdgYnjFkU41ZetTi5OFBxEM0hODu8SukNd1D38hbIfxHgvEgVI2+nmcwBiJEN4RxRf7AwKJthFgVQAA</vt:lpwstr>
  </property>
  <property fmtid="{D5CDD505-2E9C-101B-9397-08002B2CF9AE}" pid="88" name="x1ye=9">
    <vt:lpwstr>otrgPIOZzFZm9PiyiaRa++gvY5namM/fjPzZyycE1pcnnrbNEDa7sSnd2r2gqVufvteKLDQ7OkQ8Vt0AS1wu0EPt2dCeojiVoRWUktK3CxPQHBolTTL2HHlIkx9PAfTHwYMacwaWsL+ZBAVD/zXOnB2OHL7TVBCdgaA80ZB1hyNI4mAD87xFrbemBQxX+GLAUkOalKlXRReyKlEeBfqCitPD1M9w/onfJbYrTgNQBRRjWHALNYR97trBoSQJ47o</vt:lpwstr>
  </property>
</Properties>
</file>